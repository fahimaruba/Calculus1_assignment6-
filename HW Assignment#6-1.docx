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68F6C4" w14:textId="77777777" w:rsidR="00A8731E" w:rsidRDefault="00A8731E">
      <w:pPr>
        <w:snapToGrid w:val="0"/>
        <w:jc w:val="center"/>
        <w:rPr>
          <w:rStyle w:val="Hyperlink"/>
          <w:rFonts w:eastAsia="TimesNewRomanPS-BoldMT" w:cs="SimSun"/>
          <w:b/>
          <w:bCs/>
          <w:color w:val="000000"/>
          <w:sz w:val="32"/>
          <w:szCs w:val="32"/>
          <w:u w:val="none"/>
        </w:rPr>
      </w:pPr>
    </w:p>
    <w:p w14:paraId="62F32FAF" w14:textId="77777777" w:rsidR="00861811" w:rsidRPr="004E4EE3" w:rsidRDefault="00861811" w:rsidP="00861811">
      <w:pPr>
        <w:snapToGrid w:val="0"/>
        <w:rPr>
          <w:b/>
          <w:bCs/>
          <w:sz w:val="32"/>
          <w:szCs w:val="28"/>
        </w:rPr>
      </w:pPr>
      <w:r w:rsidRPr="00794E29">
        <w:rPr>
          <w:b/>
          <w:noProof/>
          <w:sz w:val="32"/>
          <w:szCs w:val="28"/>
        </w:rPr>
        <w:drawing>
          <wp:inline distT="0" distB="0" distL="0" distR="0" wp14:anchorId="2679279D" wp14:editId="10F1801D">
            <wp:extent cx="508000" cy="482600"/>
            <wp:effectExtent l="0" t="0" r="6350" b="0"/>
            <wp:docPr id="228883846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28"/>
        </w:rPr>
        <w:tab/>
      </w:r>
      <w:r>
        <w:rPr>
          <w:b/>
          <w:bCs/>
          <w:sz w:val="32"/>
          <w:szCs w:val="28"/>
        </w:rPr>
        <w:tab/>
        <w:t xml:space="preserve">   San Francisco Bay</w:t>
      </w:r>
      <w:r w:rsidRPr="004E4EE3">
        <w:rPr>
          <w:b/>
          <w:bCs/>
          <w:sz w:val="32"/>
          <w:szCs w:val="28"/>
        </w:rPr>
        <w:t xml:space="preserve"> University</w:t>
      </w:r>
    </w:p>
    <w:p w14:paraId="438C168C" w14:textId="77777777" w:rsidR="0069329C" w:rsidRDefault="0069329C" w:rsidP="0069329C">
      <w:pPr>
        <w:snapToGrid w:val="0"/>
        <w:rPr>
          <w:rStyle w:val="Hyperlink"/>
          <w:rFonts w:eastAsia="TimesNewRomanPS-BoldMT" w:cs="SimSun"/>
          <w:b/>
          <w:bCs/>
          <w:color w:val="000000"/>
          <w:sz w:val="32"/>
          <w:szCs w:val="32"/>
          <w:u w:val="none"/>
        </w:rPr>
      </w:pPr>
    </w:p>
    <w:p w14:paraId="7049DACA" w14:textId="77777777" w:rsidR="00165779" w:rsidRDefault="00E850BC">
      <w:pPr>
        <w:snapToGrid w:val="0"/>
        <w:jc w:val="center"/>
        <w:rPr>
          <w:rFonts w:ascii="Verdana" w:hAnsi="Verdana"/>
          <w:color w:val="696969"/>
          <w:sz w:val="18"/>
          <w:szCs w:val="18"/>
          <w:shd w:val="clear" w:color="auto" w:fill="FFFFFF"/>
        </w:rPr>
      </w:pPr>
      <w:r w:rsidRPr="00E850BC">
        <w:rPr>
          <w:rFonts w:eastAsia="TimesNewRomanPS-BoldMT" w:cs="SimSun"/>
          <w:b/>
          <w:bCs/>
          <w:sz w:val="24"/>
          <w:lang w:eastAsia="zh-CN"/>
        </w:rPr>
        <w:t>MATH201 - Calculus-I</w:t>
      </w:r>
    </w:p>
    <w:p w14:paraId="5C5B60BB" w14:textId="5230E30B" w:rsidR="00165779" w:rsidRDefault="00993E1F">
      <w:pPr>
        <w:snapToGrid w:val="0"/>
        <w:jc w:val="center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 xml:space="preserve">Homework </w:t>
      </w:r>
      <w:r w:rsidR="003A429A">
        <w:rPr>
          <w:rFonts w:eastAsia="TimesNewRomanPS-BoldMT" w:cs="SimSun"/>
          <w:b/>
          <w:bCs/>
          <w:sz w:val="24"/>
          <w:lang w:eastAsia="zh-CN"/>
        </w:rPr>
        <w:t>Assignment #</w:t>
      </w:r>
      <w:r w:rsidR="004D04E4">
        <w:rPr>
          <w:rFonts w:eastAsia="TimesNewRomanPS-BoldMT" w:cs="SimSun"/>
          <w:b/>
          <w:bCs/>
          <w:sz w:val="24"/>
          <w:lang w:eastAsia="zh-CN"/>
        </w:rPr>
        <w:t>6</w:t>
      </w:r>
    </w:p>
    <w:p w14:paraId="389ACEC2" w14:textId="68FA5BB6" w:rsidR="00165779" w:rsidRDefault="003A429A">
      <w:pPr>
        <w:snapToGrid w:val="0"/>
        <w:ind w:left="5760" w:firstLine="72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>Due day:</w:t>
      </w:r>
      <w:r w:rsidR="004537FE">
        <w:rPr>
          <w:rFonts w:eastAsia="TimesNewRomanPS-BoldMT" w:cs="SimSun"/>
          <w:b/>
          <w:bCs/>
          <w:sz w:val="24"/>
          <w:lang w:eastAsia="zh-CN"/>
        </w:rPr>
        <w:t xml:space="preserve"> </w:t>
      </w:r>
      <w:r w:rsidR="00FA30B8">
        <w:rPr>
          <w:rFonts w:eastAsia="TimesNewRomanPS-BoldMT" w:cs="SimSun"/>
          <w:b/>
          <w:bCs/>
          <w:sz w:val="24"/>
          <w:lang w:eastAsia="zh-CN"/>
        </w:rPr>
        <w:t>1</w:t>
      </w:r>
      <w:r w:rsidR="00AE31B1">
        <w:rPr>
          <w:rFonts w:eastAsia="TimesNewRomanPS-BoldMT" w:cs="SimSun"/>
          <w:b/>
          <w:bCs/>
          <w:sz w:val="24"/>
          <w:lang w:eastAsia="zh-CN"/>
        </w:rPr>
        <w:t>2</w:t>
      </w:r>
      <w:r w:rsidR="00272B9D">
        <w:rPr>
          <w:rFonts w:eastAsia="TimesNewRomanPS-BoldMT" w:cs="SimSun"/>
          <w:b/>
          <w:bCs/>
          <w:sz w:val="24"/>
          <w:lang w:eastAsia="zh-CN"/>
        </w:rPr>
        <w:t>/</w:t>
      </w:r>
      <w:r w:rsidR="00FA30B8">
        <w:rPr>
          <w:rFonts w:eastAsia="TimesNewRomanPS-BoldMT" w:cs="SimSun"/>
          <w:b/>
          <w:bCs/>
          <w:sz w:val="24"/>
          <w:lang w:eastAsia="zh-CN"/>
        </w:rPr>
        <w:t>7</w:t>
      </w:r>
      <w:r w:rsidR="001A560B">
        <w:rPr>
          <w:rFonts w:eastAsia="TimesNewRomanPS-BoldMT" w:cs="SimSun"/>
          <w:b/>
          <w:bCs/>
          <w:sz w:val="24"/>
          <w:lang w:eastAsia="zh-CN"/>
        </w:rPr>
        <w:t>/202</w:t>
      </w:r>
      <w:r w:rsidR="00FA30B8">
        <w:rPr>
          <w:rFonts w:eastAsia="TimesNewRomanPS-BoldMT" w:cs="SimSun"/>
          <w:b/>
          <w:bCs/>
          <w:sz w:val="24"/>
          <w:lang w:eastAsia="zh-CN"/>
        </w:rPr>
        <w:t>4</w:t>
      </w:r>
    </w:p>
    <w:p w14:paraId="25FAC6BD" w14:textId="77777777" w:rsidR="00165779" w:rsidRDefault="00165779">
      <w:pPr>
        <w:snapToGrid w:val="0"/>
        <w:ind w:left="5760" w:firstLine="720"/>
        <w:rPr>
          <w:rFonts w:eastAsia="TimesNewRomanPS-BoldMT" w:cs="SimSun"/>
          <w:b/>
          <w:bCs/>
          <w:sz w:val="24"/>
          <w:lang w:eastAsia="zh-CN"/>
        </w:rPr>
      </w:pPr>
    </w:p>
    <w:p w14:paraId="20A70778" w14:textId="77777777" w:rsidR="00165779" w:rsidRDefault="00165779">
      <w:pPr>
        <w:snapToGrid w:val="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 xml:space="preserve">Instruction: </w:t>
      </w:r>
    </w:p>
    <w:p w14:paraId="42D65305" w14:textId="77777777" w:rsidR="00165779" w:rsidRDefault="00165779">
      <w:pPr>
        <w:snapToGrid w:val="0"/>
        <w:rPr>
          <w:rFonts w:eastAsia="TimesNewRomanPS-BoldMT" w:cs="SimSun"/>
          <w:b/>
          <w:bCs/>
          <w:sz w:val="24"/>
          <w:lang w:eastAsia="zh-CN"/>
        </w:rPr>
      </w:pPr>
    </w:p>
    <w:p w14:paraId="333BCB26" w14:textId="77777777" w:rsidR="004F6D6F" w:rsidRDefault="00165779">
      <w:pPr>
        <w:numPr>
          <w:ilvl w:val="0"/>
          <w:numId w:val="1"/>
        </w:numPr>
        <w:snapToGrid w:val="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>P</w:t>
      </w:r>
      <w:r w:rsidR="00232CF3">
        <w:rPr>
          <w:rFonts w:eastAsia="TimesNewRomanPS-BoldMT" w:cs="SimSun"/>
          <w:b/>
          <w:bCs/>
          <w:sz w:val="24"/>
          <w:lang w:eastAsia="zh-CN"/>
        </w:rPr>
        <w:t>ush the answer sheet to GitH</w:t>
      </w:r>
      <w:r w:rsidR="00C333A1">
        <w:rPr>
          <w:rFonts w:eastAsia="TimesNewRomanPS-BoldMT" w:cs="SimSun"/>
          <w:b/>
          <w:bCs/>
          <w:sz w:val="24"/>
          <w:lang w:eastAsia="zh-CN"/>
        </w:rPr>
        <w:t xml:space="preserve">ub </w:t>
      </w:r>
      <w:r w:rsidR="002C3C6F">
        <w:rPr>
          <w:rFonts w:eastAsia="TimesNewRomanPS-BoldMT" w:cs="SimSun"/>
          <w:b/>
          <w:bCs/>
          <w:sz w:val="24"/>
          <w:lang w:eastAsia="zh-CN"/>
        </w:rPr>
        <w:t xml:space="preserve">in </w:t>
      </w:r>
      <w:r w:rsidR="002C3C6F" w:rsidRPr="0036640E">
        <w:rPr>
          <w:rFonts w:eastAsia="TimesNewRomanPS-BoldMT" w:cs="SimSun"/>
          <w:b/>
          <w:bCs/>
          <w:color w:val="FF0000"/>
          <w:sz w:val="24"/>
          <w:lang w:eastAsia="zh-CN"/>
        </w:rPr>
        <w:t>word file</w:t>
      </w:r>
    </w:p>
    <w:p w14:paraId="17ED2C9A" w14:textId="77777777" w:rsidR="00165779" w:rsidRDefault="00165779">
      <w:pPr>
        <w:numPr>
          <w:ilvl w:val="0"/>
          <w:numId w:val="1"/>
        </w:numPr>
        <w:snapToGrid w:val="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>Overdue homework submission could not be accepted.</w:t>
      </w:r>
    </w:p>
    <w:p w14:paraId="00D4C17A" w14:textId="77777777" w:rsidR="00165779" w:rsidRPr="00843080" w:rsidRDefault="00165779" w:rsidP="003203BF">
      <w:pPr>
        <w:numPr>
          <w:ilvl w:val="0"/>
          <w:numId w:val="1"/>
        </w:numPr>
        <w:snapToGrid w:val="0"/>
        <w:ind w:left="270" w:hanging="270"/>
        <w:rPr>
          <w:rFonts w:eastAsia="TimesNewRomanPS-BoldMT" w:cs="SimSun"/>
          <w:b/>
          <w:bCs/>
          <w:sz w:val="22"/>
          <w:lang w:eastAsia="zh-CN"/>
        </w:rPr>
      </w:pPr>
      <w:r w:rsidRPr="00843080">
        <w:rPr>
          <w:rFonts w:eastAsia="TimesNewRomanPS-BoldMT" w:cs="SimSun"/>
          <w:b/>
          <w:bCs/>
          <w:sz w:val="24"/>
          <w:lang w:eastAsia="zh-CN"/>
        </w:rPr>
        <w:t>Takes academic honesty and integrity seriously (Zero Tolerance of Cheating &amp; Plagiarism)</w:t>
      </w:r>
    </w:p>
    <w:p w14:paraId="7D0F1B44" w14:textId="77777777" w:rsidR="00E317EF" w:rsidRPr="00843080" w:rsidRDefault="00E317EF">
      <w:pPr>
        <w:snapToGrid w:val="0"/>
        <w:rPr>
          <w:rFonts w:eastAsia="TimesNewRomanPS-BoldMT" w:cs="SimSun"/>
          <w:b/>
          <w:bCs/>
          <w:sz w:val="22"/>
          <w:lang w:eastAsia="zh-CN"/>
        </w:rPr>
      </w:pPr>
    </w:p>
    <w:p w14:paraId="4795F784" w14:textId="77777777" w:rsidR="00AA34F2" w:rsidRDefault="00AA34F2" w:rsidP="00AA34F2">
      <w:pPr>
        <w:tabs>
          <w:tab w:val="left" w:pos="0"/>
          <w:tab w:val="left" w:pos="360"/>
        </w:tabs>
        <w:rPr>
          <w:sz w:val="23"/>
          <w:szCs w:val="23"/>
        </w:rPr>
      </w:pPr>
    </w:p>
    <w:p w14:paraId="6BE0160F" w14:textId="1D6B5E06" w:rsidR="00873259" w:rsidRDefault="000E7F06" w:rsidP="005C3CCC">
      <w:pPr>
        <w:pStyle w:val="ListParagraph"/>
        <w:numPr>
          <w:ilvl w:val="0"/>
          <w:numId w:val="6"/>
        </w:numPr>
        <w:snapToGrid w:val="0"/>
        <w:ind w:left="270" w:hanging="270"/>
        <w:contextualSpacing/>
        <w:rPr>
          <w:rFonts w:eastAsia="TimesNewRomanPS-BoldMT" w:cs="SimSun"/>
          <w:bCs/>
          <w:sz w:val="24"/>
          <w:lang w:eastAsia="zh-CN"/>
        </w:rPr>
      </w:pPr>
      <w:r w:rsidRPr="001C2E2A">
        <w:rPr>
          <w:rFonts w:eastAsia="TimesNewRomanPS-BoldMT" w:cs="SimSun"/>
          <w:bCs/>
          <w:sz w:val="24"/>
          <w:lang w:eastAsia="zh-CN"/>
        </w:rPr>
        <w:t xml:space="preserve">Find the following </w:t>
      </w:r>
      <w:r w:rsidR="00B011D8">
        <w:rPr>
          <w:rFonts w:eastAsia="TimesNewRomanPS-BoldMT" w:cs="SimSun"/>
          <w:bCs/>
          <w:sz w:val="24"/>
          <w:lang w:eastAsia="zh-CN"/>
        </w:rPr>
        <w:t xml:space="preserve">definite </w:t>
      </w:r>
      <w:r w:rsidRPr="001C2E2A">
        <w:rPr>
          <w:rFonts w:eastAsia="TimesNewRomanPS-BoldMT" w:cs="SimSun"/>
          <w:bCs/>
          <w:sz w:val="24"/>
          <w:lang w:eastAsia="zh-CN"/>
        </w:rPr>
        <w:t xml:space="preserve">integral values </w:t>
      </w:r>
    </w:p>
    <w:p w14:paraId="3AD31159" w14:textId="77777777" w:rsidR="00034C7D" w:rsidRDefault="00034C7D" w:rsidP="00034C7D">
      <w:pPr>
        <w:pStyle w:val="ListParagraph"/>
        <w:snapToGrid w:val="0"/>
        <w:ind w:left="270"/>
        <w:contextualSpacing/>
        <w:rPr>
          <w:rFonts w:eastAsia="TimesNewRomanPS-BoldMT" w:cs="SimSun"/>
          <w:bCs/>
          <w:sz w:val="24"/>
          <w:lang w:eastAsia="zh-CN"/>
        </w:rPr>
      </w:pPr>
    </w:p>
    <w:p w14:paraId="13E10EDB" w14:textId="77777777" w:rsidR="00E04A03" w:rsidRDefault="00000000" w:rsidP="00F045AD">
      <w:pPr>
        <w:pStyle w:val="ListParagraph"/>
        <w:numPr>
          <w:ilvl w:val="1"/>
          <w:numId w:val="6"/>
        </w:numPr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m:oMath>
        <m:nary>
          <m:naryPr>
            <m:limLoc m:val="subSup"/>
            <m:ctrlPr>
              <w:rPr>
                <w:rFonts w:ascii="Cambria Math" w:eastAsia="TimesNewRomanPS-BoldMT" w:hAnsi="Cambria Math" w:cs="SimSun"/>
                <w:bCs/>
                <w:i/>
                <w:sz w:val="24"/>
                <w:lang w:eastAsia="zh-CN"/>
              </w:rPr>
            </m:ctrlPr>
          </m:naryPr>
          <m:sub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4</m:t>
            </m:r>
          </m:sub>
          <m:sup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9</m:t>
            </m:r>
          </m:sup>
          <m:e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3</m:t>
            </m:r>
            <m:rad>
              <m:radPr>
                <m:degHide m:val="1"/>
                <m:ctrlPr>
                  <w:rPr>
                    <w:rFonts w:ascii="Cambria Math" w:eastAsia="TimesNewRomanPS-BoldMT" w:hAnsi="Cambria Math" w:cs="SimSun"/>
                    <w:bCs/>
                    <w:i/>
                    <w:sz w:val="24"/>
                    <w:lang w:eastAsia="zh-CN"/>
                  </w:rPr>
                </m:ctrlPr>
              </m:radPr>
              <m:deg/>
              <m:e>
                <m:r>
                  <w:rPr>
                    <w:rFonts w:ascii="Cambria Math" w:eastAsia="TimesNewRomanPS-BoldMT" w:hAnsi="Cambria Math" w:cs="SimSun"/>
                    <w:sz w:val="24"/>
                    <w:lang w:eastAsia="zh-CN"/>
                  </w:rPr>
                  <m:t>x</m:t>
                </m:r>
              </m:e>
            </m:rad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dx</m:t>
            </m:r>
          </m:e>
        </m:nary>
      </m:oMath>
    </w:p>
    <w:p w14:paraId="611DB6F3" w14:textId="511CCE74" w:rsidR="00E04A03" w:rsidRDefault="00E04A03" w:rsidP="00E04A03">
      <w:pPr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rFonts w:eastAsia="TimesNewRomanPS-BoldMT" w:cs="SimSun"/>
          <w:bCs/>
          <w:sz w:val="24"/>
          <w:lang w:eastAsia="zh-CN"/>
        </w:rPr>
        <w:t>Answer:</w:t>
      </w:r>
    </w:p>
    <w:p w14:paraId="16AC66FB" w14:textId="525D7D23" w:rsidR="00E04A03" w:rsidRDefault="00856155" w:rsidP="00E04A03">
      <w:pPr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 w:rsidRPr="00856155">
        <w:rPr>
          <w:rFonts w:eastAsia="TimesNewRomanPS-BoldMT" w:cs="SimSun"/>
          <w:bCs/>
          <w:sz w:val="24"/>
          <w:lang w:eastAsia="zh-CN"/>
        </w:rPr>
        <w:drawing>
          <wp:inline distT="0" distB="0" distL="0" distR="0" wp14:anchorId="6796817A" wp14:editId="4951B17A">
            <wp:extent cx="3858163" cy="4677428"/>
            <wp:effectExtent l="0" t="0" r="9525" b="8890"/>
            <wp:docPr id="1456192676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92676" name="Picture 1" descr="A paper with writing on i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AF11" w14:textId="77777777" w:rsidR="00856155" w:rsidRDefault="006E104E" w:rsidP="00E04A03">
      <w:pPr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 w:rsidRPr="00E04A03">
        <w:rPr>
          <w:rFonts w:eastAsia="TimesNewRomanPS-BoldMT" w:cs="SimSun"/>
          <w:bCs/>
          <w:sz w:val="24"/>
          <w:lang w:eastAsia="zh-CN"/>
        </w:rPr>
        <w:tab/>
      </w:r>
      <w:r w:rsidR="00133D6F" w:rsidRPr="00E04A03">
        <w:rPr>
          <w:rFonts w:eastAsia="TimesNewRomanPS-BoldMT" w:cs="SimSun"/>
          <w:bCs/>
          <w:sz w:val="24"/>
          <w:lang w:eastAsia="zh-CN"/>
        </w:rPr>
        <w:tab/>
      </w:r>
    </w:p>
    <w:p w14:paraId="4D98C218" w14:textId="785AEEF4" w:rsidR="00856155" w:rsidRPr="00856155" w:rsidRDefault="00000000" w:rsidP="00856155">
      <w:pPr>
        <w:pStyle w:val="ListParagraph"/>
        <w:numPr>
          <w:ilvl w:val="1"/>
          <w:numId w:val="6"/>
        </w:numPr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m:oMath>
        <m:nary>
          <m:naryPr>
            <m:limLoc m:val="subSup"/>
            <m:ctrlPr>
              <w:rPr>
                <w:rFonts w:ascii="Cambria Math" w:eastAsia="TimesNewRomanPS-BoldMT" w:hAnsi="Cambria Math" w:cs="SimSun"/>
                <w:bCs/>
                <w:i/>
                <w:sz w:val="24"/>
                <w:lang w:eastAsia="zh-CN"/>
              </w:rPr>
            </m:ctrlPr>
          </m:naryPr>
          <m:sub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1</m:t>
            </m:r>
          </m:sub>
          <m:sup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e</m:t>
            </m:r>
          </m:sup>
          <m:e>
            <m:r>
              <m:rPr>
                <m:sty m:val="p"/>
              </m:rPr>
              <w:rPr>
                <w:rFonts w:ascii="Cambria Math" w:eastAsia="TimesNewRomanPS-BoldMT" w:hAnsi="Cambria Math" w:cs="SimSun"/>
                <w:sz w:val="24"/>
                <w:lang w:eastAsia="zh-CN"/>
              </w:rPr>
              <m:t>ln⁡</m:t>
            </m:r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(x)dx</m:t>
            </m:r>
          </m:e>
        </m:nary>
      </m:oMath>
      <w:r w:rsidR="006E104E" w:rsidRPr="00856155">
        <w:rPr>
          <w:rFonts w:eastAsia="TimesNewRomanPS-BoldMT" w:cs="SimSun"/>
          <w:bCs/>
          <w:sz w:val="24"/>
          <w:lang w:eastAsia="zh-CN"/>
        </w:rPr>
        <w:tab/>
      </w:r>
    </w:p>
    <w:p w14:paraId="0612F57F" w14:textId="6E431C71" w:rsidR="00133D6F" w:rsidRPr="00856155" w:rsidRDefault="00856155" w:rsidP="00856155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  <w:r w:rsidRPr="00856155">
        <w:rPr>
          <w:rFonts w:eastAsia="TimesNewRomanPS-BoldMT" w:cs="SimSun"/>
          <w:bCs/>
          <w:sz w:val="24"/>
          <w:lang w:eastAsia="zh-CN"/>
        </w:rPr>
        <w:drawing>
          <wp:inline distT="0" distB="0" distL="0" distR="0" wp14:anchorId="1FA6FBC9" wp14:editId="3E2415B4">
            <wp:extent cx="3705742" cy="4172532"/>
            <wp:effectExtent l="0" t="0" r="9525" b="0"/>
            <wp:docPr id="454034847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34847" name="Picture 1" descr="A paper with writing on 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04E" w:rsidRPr="00856155">
        <w:rPr>
          <w:rFonts w:eastAsia="TimesNewRomanPS-BoldMT" w:cs="SimSun"/>
          <w:bCs/>
          <w:sz w:val="24"/>
          <w:lang w:eastAsia="zh-CN"/>
        </w:rPr>
        <w:tab/>
      </w:r>
    </w:p>
    <w:p w14:paraId="3DA49399" w14:textId="77777777" w:rsidR="00772228" w:rsidRDefault="00772228" w:rsidP="00133D6F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01379EEB" w14:textId="243655EF" w:rsidR="003B24BE" w:rsidRDefault="006E104E" w:rsidP="00133D6F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  <w:r w:rsidRPr="00133D6F">
        <w:rPr>
          <w:rFonts w:eastAsia="TimesNewRomanPS-BoldMT" w:cs="SimSun"/>
          <w:bCs/>
          <w:sz w:val="24"/>
          <w:lang w:eastAsia="zh-CN"/>
        </w:rPr>
        <w:t xml:space="preserve">c. </w:t>
      </w:r>
      <m:oMath>
        <m:nary>
          <m:naryPr>
            <m:limLoc m:val="subSup"/>
            <m:ctrlPr>
              <w:rPr>
                <w:rFonts w:ascii="Cambria Math" w:eastAsia="TimesNewRomanPS-BoldMT" w:hAnsi="Cambria Math" w:cs="SimSun"/>
                <w:bCs/>
                <w:i/>
                <w:sz w:val="24"/>
                <w:lang w:eastAsia="zh-CN"/>
              </w:rPr>
            </m:ctrlPr>
          </m:naryPr>
          <m:sub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0</m:t>
            </m:r>
          </m:sub>
          <m:sup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1</m:t>
            </m:r>
          </m:sup>
          <m:e>
            <m:sSup>
              <m:sSupPr>
                <m:ctrlPr>
                  <w:rPr>
                    <w:rFonts w:ascii="Cambria Math" w:eastAsia="TimesNewRomanPS-BoldMT" w:hAnsi="Cambria Math" w:cs="SimSun"/>
                    <w:bCs/>
                    <w:i/>
                    <w:sz w:val="24"/>
                    <w:lang w:eastAsia="zh-CN"/>
                  </w:rPr>
                </m:ctrlPr>
              </m:sSupPr>
              <m:e>
                <m:r>
                  <w:rPr>
                    <w:rFonts w:ascii="Cambria Math" w:eastAsia="TimesNewRomanPS-BoldMT" w:hAnsi="Cambria Math" w:cs="SimSun"/>
                    <w:sz w:val="24"/>
                    <w:lang w:eastAsia="zh-CN"/>
                  </w:rPr>
                  <m:t>cos</m:t>
                </m:r>
              </m:e>
              <m:sup>
                <m:r>
                  <w:rPr>
                    <w:rFonts w:ascii="Cambria Math" w:eastAsia="TimesNewRomanPS-BoldMT" w:hAnsi="Cambria Math" w:cs="SimSun"/>
                    <w:sz w:val="24"/>
                    <w:lang w:eastAsia="zh-CN"/>
                  </w:rPr>
                  <m:t>-1</m:t>
                </m:r>
              </m:sup>
            </m:sSup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(x)dx</m:t>
            </m:r>
          </m:e>
        </m:nary>
      </m:oMath>
      <w:r w:rsidR="00133D6F">
        <w:rPr>
          <w:rFonts w:eastAsia="TimesNewRomanPS-BoldMT" w:cs="SimSun"/>
          <w:bCs/>
          <w:sz w:val="24"/>
          <w:lang w:eastAsia="zh-CN"/>
        </w:rPr>
        <w:tab/>
      </w:r>
    </w:p>
    <w:p w14:paraId="0074118F" w14:textId="77777777" w:rsidR="003B24BE" w:rsidRDefault="003B24BE" w:rsidP="00133D6F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3B3A9772" w14:textId="606AF6E1" w:rsidR="003B24BE" w:rsidRDefault="00157A36" w:rsidP="00133D6F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  <w:r w:rsidRPr="00157A36">
        <w:rPr>
          <w:rFonts w:eastAsia="TimesNewRomanPS-BoldMT" w:cs="SimSun"/>
          <w:bCs/>
          <w:sz w:val="24"/>
          <w:lang w:eastAsia="zh-CN"/>
        </w:rPr>
        <w:drawing>
          <wp:inline distT="0" distB="0" distL="0" distR="0" wp14:anchorId="028DED7C" wp14:editId="247AD7A0">
            <wp:extent cx="5543550" cy="3740150"/>
            <wp:effectExtent l="0" t="0" r="0" b="0"/>
            <wp:docPr id="212265591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5591" name="Picture 1" descr="A paper with writing on i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E94C" w14:textId="5D693588" w:rsidR="00157A36" w:rsidRDefault="00157A36" w:rsidP="00133D6F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  <w:r w:rsidRPr="00157A36">
        <w:rPr>
          <w:rFonts w:eastAsia="TimesNewRomanPS-BoldMT" w:cs="SimSun"/>
          <w:bCs/>
          <w:sz w:val="24"/>
          <w:lang w:eastAsia="zh-CN"/>
        </w:rPr>
        <w:lastRenderedPageBreak/>
        <w:drawing>
          <wp:inline distT="0" distB="0" distL="0" distR="0" wp14:anchorId="283799B2" wp14:editId="685FF781">
            <wp:extent cx="5543550" cy="2408555"/>
            <wp:effectExtent l="0" t="0" r="0" b="0"/>
            <wp:docPr id="848168661" name="Picture 1" descr="A close up of 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68661" name="Picture 1" descr="A close up of a paper with writing on 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6A71" w14:textId="77777777" w:rsidR="00157A36" w:rsidRDefault="00157A36" w:rsidP="00133D6F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4F0EF243" w14:textId="3BC2012F" w:rsidR="003B24BE" w:rsidRDefault="003B24BE" w:rsidP="00133D6F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  <w:r w:rsidRPr="003B24BE">
        <w:rPr>
          <w:rFonts w:eastAsia="TimesNewRomanPS-BoldMT" w:cs="SimSun"/>
          <w:bCs/>
          <w:sz w:val="24"/>
          <w:lang w:eastAsia="zh-CN"/>
        </w:rPr>
        <w:drawing>
          <wp:inline distT="0" distB="0" distL="0" distR="0" wp14:anchorId="1CB44A02" wp14:editId="455AB52F">
            <wp:extent cx="2786332" cy="3937000"/>
            <wp:effectExtent l="0" t="0" r="0" b="6350"/>
            <wp:docPr id="705935145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35145" name="Picture 1" descr="A paper with writing on i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9041" cy="395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092E" w14:textId="77777777" w:rsidR="003B24BE" w:rsidRDefault="00133D6F" w:rsidP="00133D6F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rFonts w:eastAsia="TimesNewRomanPS-BoldMT" w:cs="SimSun"/>
          <w:bCs/>
          <w:sz w:val="24"/>
          <w:lang w:eastAsia="zh-CN"/>
        </w:rPr>
        <w:tab/>
      </w:r>
    </w:p>
    <w:p w14:paraId="5BCC2B0F" w14:textId="77777777" w:rsidR="003B24BE" w:rsidRDefault="003B24BE" w:rsidP="00133D6F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127C98A9" w14:textId="7A8502DF" w:rsidR="00133D6F" w:rsidRDefault="00133D6F" w:rsidP="00133D6F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rFonts w:eastAsia="TimesNewRomanPS-BoldMT" w:cs="SimSun"/>
          <w:bCs/>
          <w:sz w:val="24"/>
          <w:lang w:eastAsia="zh-CN"/>
        </w:rPr>
        <w:t xml:space="preserve">d. </w:t>
      </w:r>
      <m:oMath>
        <m:nary>
          <m:naryPr>
            <m:limLoc m:val="subSup"/>
            <m:ctrlPr>
              <w:rPr>
                <w:rFonts w:ascii="Cambria Math" w:eastAsia="TimesNewRomanPS-BoldMT" w:hAnsi="Cambria Math" w:cs="SimSun"/>
                <w:bCs/>
                <w:i/>
                <w:sz w:val="24"/>
                <w:lang w:eastAsia="zh-CN"/>
              </w:rPr>
            </m:ctrlPr>
          </m:naryPr>
          <m:sub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-1</m:t>
            </m:r>
          </m:sub>
          <m:sup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1</m:t>
            </m:r>
          </m:sup>
          <m:e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π</m:t>
            </m:r>
            <m:r>
              <m:rPr>
                <m:sty m:val="p"/>
              </m:rPr>
              <w:rPr>
                <w:rFonts w:ascii="Cambria Math" w:eastAsia="TimesNewRomanPS-BoldMT" w:hAnsi="Cambria Math" w:cs="SimSun"/>
                <w:sz w:val="24"/>
                <w:lang w:eastAsia="zh-CN"/>
              </w:rPr>
              <m:t>cos⁡</m:t>
            </m:r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(</m:t>
            </m:r>
            <m:f>
              <m:fPr>
                <m:ctrlPr>
                  <w:rPr>
                    <w:rFonts w:ascii="Cambria Math" w:eastAsia="TimesNewRomanPS-BoldMT" w:hAnsi="Cambria Math" w:cs="SimSun"/>
                    <w:bCs/>
                    <w:i/>
                    <w:sz w:val="24"/>
                    <w:lang w:eastAsia="zh-CN"/>
                  </w:rPr>
                </m:ctrlPr>
              </m:fPr>
              <m:num>
                <m:r>
                  <w:rPr>
                    <w:rFonts w:ascii="Cambria Math" w:eastAsia="TimesNewRomanPS-BoldMT" w:hAnsi="Cambria Math" w:cs="SimSun"/>
                    <w:sz w:val="24"/>
                    <w:lang w:eastAsia="zh-CN"/>
                  </w:rPr>
                  <m:t>πx</m:t>
                </m:r>
              </m:num>
              <m:den>
                <m:r>
                  <w:rPr>
                    <w:rFonts w:ascii="Cambria Math" w:eastAsia="TimesNewRomanPS-BoldMT" w:hAnsi="Cambria Math" w:cs="SimSun"/>
                    <w:sz w:val="24"/>
                    <w:lang w:eastAsia="zh-CN"/>
                  </w:rPr>
                  <m:t>2</m:t>
                </m:r>
              </m:den>
            </m:f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)dx</m:t>
            </m:r>
          </m:e>
        </m:nary>
      </m:oMath>
    </w:p>
    <w:p w14:paraId="3DEE624A" w14:textId="77777777" w:rsidR="004F18B9" w:rsidRDefault="004F18B9" w:rsidP="00133D6F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0CBCAEA9" w14:textId="5E883609" w:rsidR="004F18B9" w:rsidRDefault="004F18B9" w:rsidP="00133D6F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  <w:r w:rsidRPr="004F18B9">
        <w:rPr>
          <w:rFonts w:eastAsia="TimesNewRomanPS-BoldMT" w:cs="SimSun"/>
          <w:bCs/>
          <w:sz w:val="24"/>
          <w:lang w:eastAsia="zh-CN"/>
        </w:rPr>
        <w:lastRenderedPageBreak/>
        <w:drawing>
          <wp:inline distT="0" distB="0" distL="0" distR="0" wp14:anchorId="2A8DE3D8" wp14:editId="276C9C1C">
            <wp:extent cx="3516817" cy="5343526"/>
            <wp:effectExtent l="952" t="0" r="8573" b="8572"/>
            <wp:docPr id="968206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066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21748" cy="535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21C0" w14:textId="1A51AC2B" w:rsidR="004F18B9" w:rsidRDefault="00E2623D" w:rsidP="00133D6F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rFonts w:eastAsia="TimesNewRomanPS-BoldMT" w:cs="SimSun"/>
          <w:bCs/>
          <w:sz w:val="24"/>
          <w:lang w:eastAsia="zh-CN"/>
        </w:rPr>
        <w:t xml:space="preserve"> </w:t>
      </w:r>
    </w:p>
    <w:p w14:paraId="3D6FC7D6" w14:textId="66480504" w:rsidR="004F18B9" w:rsidRDefault="004F18B9" w:rsidP="00133D6F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  <w:r w:rsidRPr="004F18B9">
        <w:rPr>
          <w:rFonts w:eastAsia="TimesNewRomanPS-BoldMT" w:cs="SimSun"/>
          <w:bCs/>
          <w:sz w:val="24"/>
          <w:lang w:eastAsia="zh-CN"/>
        </w:rPr>
        <w:drawing>
          <wp:inline distT="0" distB="0" distL="0" distR="0" wp14:anchorId="539640E7" wp14:editId="5AEA36E0">
            <wp:extent cx="3533775" cy="5293949"/>
            <wp:effectExtent l="0" t="3492" r="6032" b="6033"/>
            <wp:docPr id="1807928051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28051" name="Picture 1" descr="A paper with writing on i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37700" cy="529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D666" w14:textId="3A22E955" w:rsidR="004F18B9" w:rsidRDefault="004F18B9" w:rsidP="00133D6F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  <w:r w:rsidRPr="004F18B9">
        <w:rPr>
          <w:rFonts w:eastAsia="TimesNewRomanPS-BoldMT" w:cs="SimSun"/>
          <w:bCs/>
          <w:sz w:val="24"/>
          <w:lang w:eastAsia="zh-CN"/>
        </w:rPr>
        <w:lastRenderedPageBreak/>
        <w:drawing>
          <wp:inline distT="0" distB="0" distL="0" distR="0" wp14:anchorId="685E2E9A" wp14:editId="3065555B">
            <wp:extent cx="2629267" cy="4391638"/>
            <wp:effectExtent l="0" t="4763" r="0" b="0"/>
            <wp:docPr id="611497579" name="Picture 1" descr="A paper with writing on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97579" name="Picture 1" descr="A paper with writing on i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29267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FE35" w14:textId="28AC6665" w:rsidR="00B011D8" w:rsidRPr="00133D6F" w:rsidRDefault="00B011D8" w:rsidP="00133D6F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64B8D940" w14:textId="6E793C5C" w:rsidR="00DC1F06" w:rsidRPr="00161EC0" w:rsidRDefault="00DC1F06" w:rsidP="00161EC0">
      <w:pPr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30D46937" w14:textId="7FA6411D" w:rsidR="00B011D8" w:rsidRDefault="00B011D8" w:rsidP="00B011D8">
      <w:pPr>
        <w:pStyle w:val="ListParagraph"/>
        <w:numPr>
          <w:ilvl w:val="0"/>
          <w:numId w:val="6"/>
        </w:numPr>
        <w:snapToGrid w:val="0"/>
        <w:ind w:left="270" w:hanging="270"/>
        <w:contextualSpacing/>
        <w:rPr>
          <w:rFonts w:eastAsia="TimesNewRomanPS-BoldMT" w:cs="SimSun"/>
          <w:bCs/>
          <w:sz w:val="24"/>
          <w:lang w:eastAsia="zh-CN"/>
        </w:rPr>
      </w:pPr>
      <w:r w:rsidRPr="001C2E2A">
        <w:rPr>
          <w:rFonts w:eastAsia="TimesNewRomanPS-BoldMT" w:cs="SimSun"/>
          <w:bCs/>
          <w:sz w:val="24"/>
          <w:lang w:eastAsia="zh-CN"/>
        </w:rPr>
        <w:t xml:space="preserve">Find the following </w:t>
      </w:r>
      <w:r>
        <w:rPr>
          <w:rFonts w:eastAsia="TimesNewRomanPS-BoldMT" w:cs="SimSun"/>
          <w:bCs/>
          <w:sz w:val="24"/>
          <w:lang w:eastAsia="zh-CN"/>
        </w:rPr>
        <w:t xml:space="preserve">in definite </w:t>
      </w:r>
      <w:r w:rsidRPr="001C2E2A">
        <w:rPr>
          <w:rFonts w:eastAsia="TimesNewRomanPS-BoldMT" w:cs="SimSun"/>
          <w:bCs/>
          <w:sz w:val="24"/>
          <w:lang w:eastAsia="zh-CN"/>
        </w:rPr>
        <w:t xml:space="preserve">integral </w:t>
      </w:r>
      <w:r>
        <w:rPr>
          <w:rFonts w:eastAsia="TimesNewRomanPS-BoldMT" w:cs="SimSun"/>
          <w:bCs/>
          <w:sz w:val="24"/>
          <w:lang w:eastAsia="zh-CN"/>
        </w:rPr>
        <w:t>function</w:t>
      </w:r>
    </w:p>
    <w:p w14:paraId="6DE7EE6A" w14:textId="77777777" w:rsidR="00B011D8" w:rsidRDefault="00B011D8" w:rsidP="00B011D8">
      <w:pPr>
        <w:pStyle w:val="ListParagraph"/>
        <w:snapToGrid w:val="0"/>
        <w:ind w:left="270"/>
        <w:contextualSpacing/>
        <w:rPr>
          <w:rFonts w:eastAsia="TimesNewRomanPS-BoldMT" w:cs="SimSun"/>
          <w:bCs/>
          <w:sz w:val="24"/>
          <w:lang w:eastAsia="zh-CN"/>
        </w:rPr>
      </w:pPr>
    </w:p>
    <w:p w14:paraId="75F4C5F8" w14:textId="77777777" w:rsidR="00FC6283" w:rsidRPr="00FC6283" w:rsidRDefault="00E2623D" w:rsidP="00B011D8">
      <w:pPr>
        <w:pStyle w:val="ListParagraph"/>
        <w:numPr>
          <w:ilvl w:val="1"/>
          <w:numId w:val="6"/>
        </w:numPr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="TimesNewRomanPS-BoldMT" w:hAnsi="Cambria Math" w:cs="SimSun"/>
                <w:bCs/>
                <w:i/>
                <w:sz w:val="24"/>
                <w:lang w:eastAsia="zh-CN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="TimesNewRomanPS-BoldMT" w:hAnsi="Cambria Math" w:cs="SimSun"/>
                    <w:bCs/>
                    <w:i/>
                    <w:sz w:val="24"/>
                    <w:lang w:eastAsia="zh-CN"/>
                  </w:rPr>
                </m:ctrlPr>
              </m:sSupPr>
              <m:e>
                <m:r>
                  <w:rPr>
                    <w:rFonts w:ascii="Cambria Math" w:eastAsia="TimesNewRomanPS-BoldMT" w:hAnsi="Cambria Math" w:cs="SimSun"/>
                    <w:sz w:val="24"/>
                    <w:lang w:eastAsia="zh-CN"/>
                  </w:rPr>
                  <m:t>x</m:t>
                </m:r>
              </m:e>
              <m:sup>
                <m:r>
                  <w:rPr>
                    <w:rFonts w:ascii="Cambria Math" w:eastAsia="TimesNewRomanPS-BoldMT" w:hAnsi="Cambria Math" w:cs="SimSun"/>
                    <w:sz w:val="24"/>
                    <w:lang w:eastAsia="zh-CN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TimesNewRomanPS-BoldMT" w:hAnsi="Cambria Math" w:cs="SimSun"/>
                <w:sz w:val="24"/>
                <w:lang w:eastAsia="zh-CN"/>
              </w:rPr>
              <m:t>cos⁡</m:t>
            </m:r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(</m:t>
            </m:r>
            <m:sSup>
              <m:sSupPr>
                <m:ctrlPr>
                  <w:rPr>
                    <w:rFonts w:ascii="Cambria Math" w:eastAsia="TimesNewRomanPS-BoldMT" w:hAnsi="Cambria Math" w:cs="SimSun"/>
                    <w:bCs/>
                    <w:i/>
                    <w:sz w:val="24"/>
                    <w:lang w:eastAsia="zh-CN"/>
                  </w:rPr>
                </m:ctrlPr>
              </m:sSupPr>
              <m:e>
                <m:r>
                  <w:rPr>
                    <w:rFonts w:ascii="Cambria Math" w:eastAsia="TimesNewRomanPS-BoldMT" w:hAnsi="Cambria Math" w:cs="SimSun"/>
                    <w:sz w:val="24"/>
                    <w:lang w:eastAsia="zh-CN"/>
                  </w:rPr>
                  <m:t>x</m:t>
                </m:r>
              </m:e>
              <m:sup>
                <m:r>
                  <w:rPr>
                    <w:rFonts w:ascii="Cambria Math" w:eastAsia="TimesNewRomanPS-BoldMT" w:hAnsi="Cambria Math" w:cs="SimSun"/>
                    <w:sz w:val="24"/>
                    <w:lang w:eastAsia="zh-CN"/>
                  </w:rPr>
                  <m:t>3</m:t>
                </m:r>
              </m:sup>
            </m:sSup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)</m:t>
            </m:r>
          </m:e>
        </m:nary>
        <m:r>
          <w:rPr>
            <w:rFonts w:ascii="Cambria Math" w:eastAsia="TimesNewRomanPS-BoldMT" w:hAnsi="Cambria Math" w:cs="SimSun"/>
            <w:sz w:val="24"/>
            <w:lang w:eastAsia="zh-CN"/>
          </w:rPr>
          <m:t>dx</m:t>
        </m:r>
      </m:oMath>
    </w:p>
    <w:p w14:paraId="3A86974B" w14:textId="26B349E8" w:rsidR="00FC6283" w:rsidRDefault="00FC6283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  <w:r w:rsidRPr="00FC6283">
        <w:rPr>
          <w:rFonts w:eastAsia="TimesNewRomanPS-BoldMT" w:cs="SimSun"/>
          <w:bCs/>
          <w:sz w:val="24"/>
          <w:lang w:eastAsia="zh-CN"/>
        </w:rPr>
        <w:drawing>
          <wp:inline distT="0" distB="0" distL="0" distR="0" wp14:anchorId="47271EC6" wp14:editId="6BAA058E">
            <wp:extent cx="4439270" cy="3448531"/>
            <wp:effectExtent l="0" t="0" r="0" b="0"/>
            <wp:docPr id="1110005079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05079" name="Picture 1" descr="A piece of paper with writing on i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A8C1" w14:textId="59DB6845" w:rsidR="00FC6283" w:rsidRDefault="00FC6283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  <w:r w:rsidRPr="00FC6283">
        <w:rPr>
          <w:rFonts w:eastAsia="TimesNewRomanPS-BoldMT" w:cs="SimSun"/>
          <w:bCs/>
          <w:sz w:val="24"/>
          <w:lang w:eastAsia="zh-CN"/>
        </w:rPr>
        <w:lastRenderedPageBreak/>
        <w:drawing>
          <wp:inline distT="0" distB="0" distL="0" distR="0" wp14:anchorId="513BFAB4" wp14:editId="78603067">
            <wp:extent cx="5525271" cy="2600688"/>
            <wp:effectExtent l="0" t="0" r="0" b="9525"/>
            <wp:docPr id="629429708" name="Picture 1" descr="A close up of 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29708" name="Picture 1" descr="A close up of a paper with writing on i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0CF7" w14:textId="45B93BA8" w:rsidR="00FC6283" w:rsidRDefault="00FC6283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  <w:r w:rsidRPr="00FC6283">
        <w:rPr>
          <w:rFonts w:eastAsia="TimesNewRomanPS-BoldMT" w:cs="SimSun"/>
          <w:bCs/>
          <w:sz w:val="24"/>
          <w:lang w:eastAsia="zh-CN"/>
        </w:rPr>
        <w:drawing>
          <wp:inline distT="0" distB="0" distL="0" distR="0" wp14:anchorId="6E3264DC" wp14:editId="2069D6DC">
            <wp:extent cx="3248478" cy="2048161"/>
            <wp:effectExtent l="0" t="0" r="0" b="9525"/>
            <wp:docPr id="1387225873" name="Picture 1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25873" name="Picture 1" descr="A close up of a pap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A286" w14:textId="77777777" w:rsidR="00772228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32A913F6" w14:textId="77777777" w:rsidR="00772228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21468942" w14:textId="77777777" w:rsidR="00772228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3C1D67F2" w14:textId="77777777" w:rsidR="00772228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05090177" w14:textId="77777777" w:rsidR="00772228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561BA3FA" w14:textId="77777777" w:rsidR="00772228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15EF5DB4" w14:textId="77777777" w:rsidR="00772228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33F166B2" w14:textId="77777777" w:rsidR="00772228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6EE6C52C" w14:textId="77777777" w:rsidR="00772228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4810606D" w14:textId="77777777" w:rsidR="00772228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13D7BF99" w14:textId="77777777" w:rsidR="00772228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1F14DC33" w14:textId="77777777" w:rsidR="00772228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6B9DA5E2" w14:textId="77777777" w:rsidR="00772228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68A5A361" w14:textId="77777777" w:rsidR="00772228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18B3796D" w14:textId="77777777" w:rsidR="00772228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73196F13" w14:textId="77777777" w:rsidR="00772228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41E82E7D" w14:textId="77777777" w:rsidR="00772228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201DD15D" w14:textId="77777777" w:rsidR="00772228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1671EC0E" w14:textId="77777777" w:rsidR="00772228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71088784" w14:textId="77777777" w:rsidR="00772228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15D510A1" w14:textId="77777777" w:rsidR="00772228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514B7D66" w14:textId="77777777" w:rsidR="00772228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7709BEF1" w14:textId="77777777" w:rsidR="00772228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302475E5" w14:textId="77777777" w:rsidR="00772228" w:rsidRPr="00FC6283" w:rsidRDefault="00772228" w:rsidP="00FC6283">
      <w:pPr>
        <w:snapToGrid w:val="0"/>
        <w:ind w:left="1080"/>
        <w:contextualSpacing/>
        <w:rPr>
          <w:rFonts w:eastAsia="TimesNewRomanPS-BoldMT" w:cs="SimSun"/>
          <w:bCs/>
          <w:sz w:val="24"/>
          <w:lang w:eastAsia="zh-CN"/>
        </w:rPr>
      </w:pPr>
    </w:p>
    <w:p w14:paraId="39EBE924" w14:textId="639531AD" w:rsidR="00B011D8" w:rsidRPr="00FC6283" w:rsidRDefault="00000000" w:rsidP="00FC6283">
      <w:pPr>
        <w:pStyle w:val="ListParagraph"/>
        <w:numPr>
          <w:ilvl w:val="1"/>
          <w:numId w:val="6"/>
        </w:numPr>
        <w:snapToGrid w:val="0"/>
        <w:contextualSpacing/>
        <w:rPr>
          <w:rFonts w:eastAsia="TimesNewRomanPS-BoldMT" w:cs="SimSun"/>
          <w:sz w:val="24"/>
          <w:lang w:eastAsia="zh-CN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="TimesNewRomanPS-BoldMT" w:hAnsi="Cambria Math" w:cs="SimSun"/>
                <w:bCs/>
                <w:i/>
                <w:sz w:val="24"/>
                <w:lang w:eastAsia="zh-CN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="TimesNewRomanPS-BoldMT" w:hAnsi="Cambria Math" w:cs="SimSun"/>
                    <w:bCs/>
                    <w:i/>
                    <w:sz w:val="24"/>
                    <w:lang w:eastAsia="zh-CN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TimesNewRomanPS-BoldMT" w:hAnsi="Cambria Math" w:cs="SimSun"/>
                    <w:sz w:val="24"/>
                    <w:lang w:eastAsia="zh-CN"/>
                  </w:rPr>
                  <m:t>cos⁡</m:t>
                </m:r>
                <m:r>
                  <w:rPr>
                    <w:rFonts w:ascii="Cambria Math" w:eastAsia="TimesNewRomanPS-BoldMT" w:hAnsi="Cambria Math" w:cs="SimSun"/>
                    <w:sz w:val="24"/>
                    <w:lang w:eastAsia="zh-CN"/>
                  </w:rPr>
                  <m:t>(3t)</m:t>
                </m:r>
              </m:num>
              <m:den>
                <m:r>
                  <w:rPr>
                    <w:rFonts w:ascii="Cambria Math" w:eastAsia="TimesNewRomanPS-BoldMT" w:hAnsi="Cambria Math" w:cs="SimSun"/>
                    <w:sz w:val="24"/>
                    <w:lang w:eastAsia="zh-CN"/>
                  </w:rPr>
                  <m:t>1+</m:t>
                </m:r>
                <m:r>
                  <m:rPr>
                    <m:sty m:val="p"/>
                  </m:rPr>
                  <w:rPr>
                    <w:rFonts w:ascii="Cambria Math" w:eastAsia="TimesNewRomanPS-BoldMT" w:hAnsi="Cambria Math" w:cs="SimSun"/>
                    <w:sz w:val="24"/>
                    <w:lang w:eastAsia="zh-CN"/>
                  </w:rPr>
                  <m:t>sin⁡</m:t>
                </m:r>
                <m:r>
                  <w:rPr>
                    <w:rFonts w:ascii="Cambria Math" w:eastAsia="TimesNewRomanPS-BoldMT" w:hAnsi="Cambria Math" w:cs="SimSun"/>
                    <w:sz w:val="24"/>
                    <w:lang w:eastAsia="zh-CN"/>
                  </w:rPr>
                  <m:t>(3t)</m:t>
                </m:r>
              </m:den>
            </m:f>
          </m:e>
        </m:nary>
        <m:r>
          <w:rPr>
            <w:rFonts w:ascii="Cambria Math" w:eastAsia="TimesNewRomanPS-BoldMT" w:hAnsi="Cambria Math" w:cs="SimSun"/>
            <w:sz w:val="24"/>
            <w:lang w:eastAsia="zh-CN"/>
          </w:rPr>
          <m:t>dx</m:t>
        </m:r>
      </m:oMath>
    </w:p>
    <w:p w14:paraId="347ABC43" w14:textId="006F1C6F" w:rsidR="00FC6283" w:rsidRPr="00FC6283" w:rsidRDefault="00FC6283" w:rsidP="00FC6283">
      <w:pPr>
        <w:pStyle w:val="ListParagraph"/>
        <w:snapToGrid w:val="0"/>
        <w:ind w:left="1440"/>
        <w:contextualSpacing/>
        <w:rPr>
          <w:rFonts w:eastAsia="TimesNewRomanPS-BoldMT" w:cs="SimSun"/>
          <w:bCs/>
          <w:sz w:val="24"/>
          <w:lang w:eastAsia="zh-CN"/>
        </w:rPr>
      </w:pPr>
      <w:r w:rsidRPr="00FC6283">
        <w:rPr>
          <w:rFonts w:eastAsia="TimesNewRomanPS-BoldMT" w:cs="SimSun"/>
          <w:bCs/>
          <w:sz w:val="24"/>
          <w:lang w:eastAsia="zh-CN"/>
        </w:rPr>
        <w:drawing>
          <wp:inline distT="0" distB="0" distL="0" distR="0" wp14:anchorId="41A28579" wp14:editId="6EC2C44A">
            <wp:extent cx="5543550" cy="5332095"/>
            <wp:effectExtent l="0" t="0" r="0" b="1905"/>
            <wp:docPr id="595470066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70066" name="Picture 1" descr="A paper with writing on i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878D" w14:textId="61D81245" w:rsidR="00B011D8" w:rsidRPr="001B643A" w:rsidRDefault="00B011D8" w:rsidP="001B643A">
      <w:pPr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 w:rsidRPr="001B643A">
        <w:rPr>
          <w:rFonts w:eastAsia="TimesNewRomanPS-BoldMT" w:cs="SimSun"/>
          <w:bCs/>
          <w:sz w:val="24"/>
          <w:lang w:eastAsia="zh-CN"/>
        </w:rPr>
        <w:t xml:space="preserve"> </w:t>
      </w:r>
    </w:p>
    <w:p w14:paraId="0E098FEB" w14:textId="2962F8A8" w:rsidR="00B011D8" w:rsidRDefault="00B011D8" w:rsidP="00B011D8">
      <w:pPr>
        <w:pStyle w:val="ListParagraph"/>
        <w:snapToGrid w:val="0"/>
        <w:ind w:left="270"/>
        <w:contextualSpacing/>
        <w:rPr>
          <w:rFonts w:eastAsia="TimesNewRomanPS-BoldMT" w:cs="SimSun"/>
          <w:bCs/>
          <w:sz w:val="24"/>
          <w:lang w:eastAsia="zh-CN"/>
        </w:rPr>
      </w:pPr>
    </w:p>
    <w:p w14:paraId="533174F0" w14:textId="77777777" w:rsidR="00772228" w:rsidRDefault="00772228" w:rsidP="00B011D8">
      <w:pPr>
        <w:pStyle w:val="ListParagraph"/>
        <w:snapToGrid w:val="0"/>
        <w:ind w:left="270"/>
        <w:contextualSpacing/>
        <w:rPr>
          <w:rFonts w:eastAsia="TimesNewRomanPS-BoldMT" w:cs="SimSun"/>
          <w:bCs/>
          <w:sz w:val="24"/>
          <w:lang w:eastAsia="zh-CN"/>
        </w:rPr>
      </w:pPr>
    </w:p>
    <w:p w14:paraId="1AC3A52B" w14:textId="77777777" w:rsidR="00772228" w:rsidRDefault="00772228" w:rsidP="00B011D8">
      <w:pPr>
        <w:pStyle w:val="ListParagraph"/>
        <w:snapToGrid w:val="0"/>
        <w:ind w:left="270"/>
        <w:contextualSpacing/>
        <w:rPr>
          <w:rFonts w:eastAsia="TimesNewRomanPS-BoldMT" w:cs="SimSun"/>
          <w:bCs/>
          <w:sz w:val="24"/>
          <w:lang w:eastAsia="zh-CN"/>
        </w:rPr>
      </w:pPr>
    </w:p>
    <w:p w14:paraId="57891369" w14:textId="77777777" w:rsidR="00772228" w:rsidRDefault="00772228" w:rsidP="00B011D8">
      <w:pPr>
        <w:pStyle w:val="ListParagraph"/>
        <w:snapToGrid w:val="0"/>
        <w:ind w:left="270"/>
        <w:contextualSpacing/>
        <w:rPr>
          <w:rFonts w:eastAsia="TimesNewRomanPS-BoldMT" w:cs="SimSun"/>
          <w:bCs/>
          <w:sz w:val="24"/>
          <w:lang w:eastAsia="zh-CN"/>
        </w:rPr>
      </w:pPr>
    </w:p>
    <w:p w14:paraId="4C84EACA" w14:textId="77777777" w:rsidR="00772228" w:rsidRDefault="00772228" w:rsidP="00B011D8">
      <w:pPr>
        <w:pStyle w:val="ListParagraph"/>
        <w:snapToGrid w:val="0"/>
        <w:ind w:left="270"/>
        <w:contextualSpacing/>
        <w:rPr>
          <w:rFonts w:eastAsia="TimesNewRomanPS-BoldMT" w:cs="SimSun"/>
          <w:bCs/>
          <w:sz w:val="24"/>
          <w:lang w:eastAsia="zh-CN"/>
        </w:rPr>
      </w:pPr>
    </w:p>
    <w:p w14:paraId="2B1B5D85" w14:textId="77777777" w:rsidR="00772228" w:rsidRDefault="00772228" w:rsidP="00B011D8">
      <w:pPr>
        <w:pStyle w:val="ListParagraph"/>
        <w:snapToGrid w:val="0"/>
        <w:ind w:left="270"/>
        <w:contextualSpacing/>
        <w:rPr>
          <w:rFonts w:eastAsia="TimesNewRomanPS-BoldMT" w:cs="SimSun"/>
          <w:bCs/>
          <w:sz w:val="24"/>
          <w:lang w:eastAsia="zh-CN"/>
        </w:rPr>
      </w:pPr>
    </w:p>
    <w:p w14:paraId="3F83633A" w14:textId="77777777" w:rsidR="00772228" w:rsidRDefault="00772228" w:rsidP="00B011D8">
      <w:pPr>
        <w:pStyle w:val="ListParagraph"/>
        <w:snapToGrid w:val="0"/>
        <w:ind w:left="270"/>
        <w:contextualSpacing/>
        <w:rPr>
          <w:rFonts w:eastAsia="TimesNewRomanPS-BoldMT" w:cs="SimSun"/>
          <w:bCs/>
          <w:sz w:val="24"/>
          <w:lang w:eastAsia="zh-CN"/>
        </w:rPr>
      </w:pPr>
    </w:p>
    <w:p w14:paraId="5D4635C4" w14:textId="77777777" w:rsidR="00772228" w:rsidRDefault="00772228" w:rsidP="00B011D8">
      <w:pPr>
        <w:pStyle w:val="ListParagraph"/>
        <w:snapToGrid w:val="0"/>
        <w:ind w:left="270"/>
        <w:contextualSpacing/>
        <w:rPr>
          <w:rFonts w:eastAsia="TimesNewRomanPS-BoldMT" w:cs="SimSun"/>
          <w:bCs/>
          <w:sz w:val="24"/>
          <w:lang w:eastAsia="zh-CN"/>
        </w:rPr>
      </w:pPr>
    </w:p>
    <w:p w14:paraId="5DADE08A" w14:textId="77777777" w:rsidR="00772228" w:rsidRDefault="00772228" w:rsidP="00B011D8">
      <w:pPr>
        <w:pStyle w:val="ListParagraph"/>
        <w:snapToGrid w:val="0"/>
        <w:ind w:left="270"/>
        <w:contextualSpacing/>
        <w:rPr>
          <w:rFonts w:eastAsia="TimesNewRomanPS-BoldMT" w:cs="SimSun"/>
          <w:bCs/>
          <w:sz w:val="24"/>
          <w:lang w:eastAsia="zh-CN"/>
        </w:rPr>
      </w:pPr>
    </w:p>
    <w:p w14:paraId="0111D64D" w14:textId="77777777" w:rsidR="00772228" w:rsidRDefault="00772228" w:rsidP="00B011D8">
      <w:pPr>
        <w:pStyle w:val="ListParagraph"/>
        <w:snapToGrid w:val="0"/>
        <w:ind w:left="270"/>
        <w:contextualSpacing/>
        <w:rPr>
          <w:rFonts w:eastAsia="TimesNewRomanPS-BoldMT" w:cs="SimSun"/>
          <w:bCs/>
          <w:sz w:val="24"/>
          <w:lang w:eastAsia="zh-CN"/>
        </w:rPr>
      </w:pPr>
    </w:p>
    <w:p w14:paraId="34C8E12E" w14:textId="77777777" w:rsidR="00772228" w:rsidRDefault="00772228" w:rsidP="00B011D8">
      <w:pPr>
        <w:pStyle w:val="ListParagraph"/>
        <w:snapToGrid w:val="0"/>
        <w:ind w:left="270"/>
        <w:contextualSpacing/>
        <w:rPr>
          <w:rFonts w:eastAsia="TimesNewRomanPS-BoldMT" w:cs="SimSun"/>
          <w:bCs/>
          <w:sz w:val="24"/>
          <w:lang w:eastAsia="zh-CN"/>
        </w:rPr>
      </w:pPr>
    </w:p>
    <w:p w14:paraId="7D2B3F68" w14:textId="77777777" w:rsidR="00772228" w:rsidRDefault="00772228" w:rsidP="00B011D8">
      <w:pPr>
        <w:pStyle w:val="ListParagraph"/>
        <w:snapToGrid w:val="0"/>
        <w:ind w:left="270"/>
        <w:contextualSpacing/>
        <w:rPr>
          <w:rFonts w:eastAsia="TimesNewRomanPS-BoldMT" w:cs="SimSun"/>
          <w:bCs/>
          <w:sz w:val="24"/>
          <w:lang w:eastAsia="zh-CN"/>
        </w:rPr>
      </w:pPr>
    </w:p>
    <w:p w14:paraId="66851046" w14:textId="77777777" w:rsidR="00772228" w:rsidRDefault="00772228" w:rsidP="00B011D8">
      <w:pPr>
        <w:pStyle w:val="ListParagraph"/>
        <w:snapToGrid w:val="0"/>
        <w:ind w:left="270"/>
        <w:contextualSpacing/>
        <w:rPr>
          <w:rFonts w:eastAsia="TimesNewRomanPS-BoldMT" w:cs="SimSun"/>
          <w:bCs/>
          <w:sz w:val="24"/>
          <w:lang w:eastAsia="zh-CN"/>
        </w:rPr>
      </w:pPr>
    </w:p>
    <w:p w14:paraId="1A851187" w14:textId="77777777" w:rsidR="00772228" w:rsidRDefault="00772228" w:rsidP="00B011D8">
      <w:pPr>
        <w:pStyle w:val="ListParagraph"/>
        <w:snapToGrid w:val="0"/>
        <w:ind w:left="270"/>
        <w:contextualSpacing/>
        <w:rPr>
          <w:rFonts w:eastAsia="TimesNewRomanPS-BoldMT" w:cs="SimSun"/>
          <w:bCs/>
          <w:sz w:val="24"/>
          <w:lang w:eastAsia="zh-CN"/>
        </w:rPr>
      </w:pPr>
    </w:p>
    <w:p w14:paraId="18614FC4" w14:textId="77777777" w:rsidR="00772228" w:rsidRDefault="00772228" w:rsidP="00B011D8">
      <w:pPr>
        <w:pStyle w:val="ListParagraph"/>
        <w:snapToGrid w:val="0"/>
        <w:ind w:left="270"/>
        <w:contextualSpacing/>
        <w:rPr>
          <w:rFonts w:eastAsia="TimesNewRomanPS-BoldMT" w:cs="SimSun"/>
          <w:bCs/>
          <w:sz w:val="24"/>
          <w:lang w:eastAsia="zh-CN"/>
        </w:rPr>
      </w:pPr>
    </w:p>
    <w:p w14:paraId="2878CBFC" w14:textId="77777777" w:rsidR="00772228" w:rsidRDefault="00772228" w:rsidP="00B011D8">
      <w:pPr>
        <w:pStyle w:val="ListParagraph"/>
        <w:snapToGrid w:val="0"/>
        <w:ind w:left="270"/>
        <w:contextualSpacing/>
        <w:rPr>
          <w:rFonts w:eastAsia="TimesNewRomanPS-BoldMT" w:cs="SimSun"/>
          <w:bCs/>
          <w:sz w:val="24"/>
          <w:lang w:eastAsia="zh-CN"/>
        </w:rPr>
      </w:pPr>
    </w:p>
    <w:p w14:paraId="4BB65620" w14:textId="35B4EFEF" w:rsidR="000B78B3" w:rsidRPr="00772228" w:rsidRDefault="000B78B3" w:rsidP="00772228">
      <w:pPr>
        <w:pStyle w:val="ListParagraph"/>
        <w:numPr>
          <w:ilvl w:val="0"/>
          <w:numId w:val="6"/>
        </w:numPr>
        <w:snapToGrid w:val="0"/>
        <w:ind w:left="270" w:hanging="270"/>
        <w:contextualSpacing/>
        <w:rPr>
          <w:rFonts w:eastAsia="TimesNewRomanPS-BoldMT" w:cs="SimSun"/>
          <w:bCs/>
          <w:sz w:val="24"/>
          <w:lang w:eastAsia="zh-CN"/>
        </w:rPr>
      </w:pPr>
      <w:r w:rsidRPr="00772228">
        <w:rPr>
          <w:rFonts w:eastAsia="TimesNewRomanPS-BoldMT" w:cs="SimSun"/>
          <w:bCs/>
          <w:sz w:val="24"/>
          <w:lang w:eastAsia="zh-CN"/>
        </w:rPr>
        <w:lastRenderedPageBreak/>
        <w:t>The elevation of a path is given by</w:t>
      </w:r>
      <w:r w:rsidR="00110A82" w:rsidRPr="00772228">
        <w:rPr>
          <w:rFonts w:eastAsia="TimesNewRomanPS-BoldMT" w:cs="SimSun"/>
          <w:bCs/>
          <w:sz w:val="24"/>
          <w:lang w:eastAsia="zh-CN"/>
        </w:rPr>
        <w:t xml:space="preserve"> </w:t>
      </w:r>
      <m:oMath>
        <m:r>
          <w:rPr>
            <w:rFonts w:ascii="Cambria Math" w:eastAsia="TimesNewRomanPS-BoldMT" w:hAnsi="Cambria Math" w:cs="SimSun"/>
            <w:sz w:val="24"/>
            <w:lang w:eastAsia="zh-CN"/>
          </w:rPr>
          <m:t>f</m:t>
        </m:r>
        <m:d>
          <m:dPr>
            <m:ctrlPr>
              <w:rPr>
                <w:rFonts w:ascii="Cambria Math" w:eastAsia="TimesNewRomanPS-BoldMT" w:hAnsi="Cambria Math" w:cs="SimSun"/>
                <w:bCs/>
                <w:i/>
                <w:sz w:val="24"/>
                <w:lang w:eastAsia="zh-CN"/>
              </w:rPr>
            </m:ctrlPr>
          </m:dPr>
          <m:e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x</m:t>
            </m:r>
          </m:e>
        </m:d>
        <m:r>
          <w:rPr>
            <w:rFonts w:ascii="Cambria Math" w:eastAsia="TimesNewRomanPS-BoldMT" w:hAnsi="Cambria Math" w:cs="SimSun"/>
            <w:sz w:val="24"/>
            <w:lang w:eastAsia="zh-CN"/>
          </w:rPr>
          <m:t>=</m:t>
        </m:r>
        <m:sSup>
          <m:sSupPr>
            <m:ctrlPr>
              <w:rPr>
                <w:rFonts w:ascii="Cambria Math" w:eastAsia="TimesNewRomanPS-BoldMT" w:hAnsi="Cambria Math" w:cs="SimSun"/>
                <w:bCs/>
                <w:i/>
                <w:sz w:val="24"/>
                <w:lang w:eastAsia="zh-CN"/>
              </w:rPr>
            </m:ctrlPr>
          </m:sSupPr>
          <m:e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x</m:t>
            </m:r>
          </m:e>
          <m:sup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3</m:t>
            </m:r>
          </m:sup>
        </m:sSup>
        <m:r>
          <w:rPr>
            <w:rFonts w:ascii="Cambria Math" w:eastAsia="TimesNewRomanPS-BoldMT" w:hAnsi="Cambria Math" w:cs="SimSun"/>
            <w:sz w:val="24"/>
            <w:lang w:eastAsia="zh-CN"/>
          </w:rPr>
          <m:t>-5</m:t>
        </m:r>
        <m:sSup>
          <m:sSupPr>
            <m:ctrlPr>
              <w:rPr>
                <w:rFonts w:ascii="Cambria Math" w:eastAsia="TimesNewRomanPS-BoldMT" w:hAnsi="Cambria Math" w:cs="SimSun"/>
                <w:bCs/>
                <w:i/>
                <w:sz w:val="24"/>
                <w:lang w:eastAsia="zh-CN"/>
              </w:rPr>
            </m:ctrlPr>
          </m:sSupPr>
          <m:e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x</m:t>
            </m:r>
          </m:e>
          <m:sup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2</m:t>
            </m:r>
          </m:sup>
        </m:sSup>
        <m:r>
          <w:rPr>
            <w:rFonts w:ascii="Cambria Math" w:eastAsia="TimesNewRomanPS-BoldMT" w:hAnsi="Cambria Math" w:cs="SimSun"/>
            <w:sz w:val="24"/>
            <w:lang w:eastAsia="zh-CN"/>
          </w:rPr>
          <m:t>+30</m:t>
        </m:r>
      </m:oMath>
      <w:r w:rsidRPr="00772228">
        <w:rPr>
          <w:rFonts w:eastAsia="TimesNewRomanPS-BoldMT" w:cs="SimSun"/>
          <w:bCs/>
          <w:sz w:val="24"/>
          <w:lang w:eastAsia="zh-CN"/>
        </w:rPr>
        <w:t xml:space="preserve">, where </w:t>
      </w:r>
      <w:r w:rsidRPr="00772228">
        <w:rPr>
          <w:rFonts w:eastAsia="TimesNewRomanPS-BoldMT" w:cs="SimSun"/>
          <w:bCs/>
          <w:i/>
          <w:iCs/>
          <w:sz w:val="24"/>
          <w:lang w:eastAsia="zh-CN"/>
        </w:rPr>
        <w:t xml:space="preserve">x </w:t>
      </w:r>
      <w:r w:rsidRPr="00772228">
        <w:rPr>
          <w:rFonts w:eastAsia="TimesNewRomanPS-BoldMT" w:cs="SimSun"/>
          <w:bCs/>
          <w:sz w:val="24"/>
          <w:lang w:eastAsia="zh-CN"/>
        </w:rPr>
        <w:t>measures horizontal distance.</w:t>
      </w:r>
      <w:r w:rsidR="00F82246" w:rsidRPr="00772228">
        <w:rPr>
          <w:rFonts w:eastAsia="TimesNewRomanPS-BoldMT" w:cs="SimSun"/>
          <w:bCs/>
          <w:sz w:val="24"/>
          <w:lang w:eastAsia="zh-CN"/>
        </w:rPr>
        <w:t xml:space="preserve"> </w:t>
      </w:r>
      <w:r w:rsidRPr="00772228">
        <w:rPr>
          <w:rFonts w:eastAsia="TimesNewRomanPS-BoldMT" w:cs="SimSun"/>
          <w:bCs/>
          <w:sz w:val="24"/>
          <w:lang w:eastAsia="zh-CN"/>
        </w:rPr>
        <w:t xml:space="preserve">Draw a graph of the elevation function </w:t>
      </w:r>
      <w:r w:rsidR="006C6EB2" w:rsidRPr="00772228">
        <w:rPr>
          <w:rFonts w:eastAsia="TimesNewRomanPS-BoldMT" w:cs="SimSun"/>
          <w:bCs/>
          <w:sz w:val="24"/>
          <w:lang w:eastAsia="zh-CN"/>
        </w:rPr>
        <w:t xml:space="preserve">in </w:t>
      </w:r>
      <w:r w:rsidR="006C6EB2" w:rsidRPr="00772228">
        <w:rPr>
          <w:rFonts w:eastAsia="TimesNewRomanPS-BoldMT" w:cs="SimSun"/>
          <w:bCs/>
          <w:color w:val="FF0000"/>
          <w:sz w:val="24"/>
          <w:lang w:eastAsia="zh-CN"/>
        </w:rPr>
        <w:t xml:space="preserve">Excel </w:t>
      </w:r>
      <w:r w:rsidRPr="00772228">
        <w:rPr>
          <w:rFonts w:eastAsia="TimesNewRomanPS-BoldMT" w:cs="SimSun"/>
          <w:bCs/>
          <w:sz w:val="24"/>
          <w:lang w:eastAsia="zh-CN"/>
        </w:rPr>
        <w:t>and find its average value,</w:t>
      </w:r>
      <w:r w:rsidR="00F82246" w:rsidRPr="00772228">
        <w:rPr>
          <w:rFonts w:eastAsia="TimesNewRomanPS-BoldMT" w:cs="SimSun"/>
          <w:bCs/>
          <w:sz w:val="24"/>
          <w:lang w:eastAsia="zh-CN"/>
        </w:rPr>
        <w:t xml:space="preserve"> </w:t>
      </w:r>
      <w:r w:rsidRPr="00772228">
        <w:rPr>
          <w:rFonts w:eastAsia="TimesNewRomanPS-BoldMT" w:cs="SimSun"/>
          <w:bCs/>
          <w:sz w:val="24"/>
          <w:lang w:eastAsia="zh-CN"/>
        </w:rPr>
        <w:t xml:space="preserve">for </w:t>
      </w:r>
      <m:oMath>
        <m:r>
          <w:rPr>
            <w:rFonts w:ascii="Cambria Math" w:eastAsia="TimesNewRomanPS-BoldMT" w:hAnsi="Cambria Math" w:cs="SimSun"/>
            <w:sz w:val="24"/>
            <w:lang w:eastAsia="zh-CN"/>
          </w:rPr>
          <m:t>0 ≤x≤4</m:t>
        </m:r>
      </m:oMath>
      <w:r w:rsidRPr="00772228">
        <w:rPr>
          <w:rFonts w:eastAsia="TimesNewRomanPS-BoldMT" w:cs="SimSun"/>
          <w:bCs/>
          <w:sz w:val="24"/>
          <w:lang w:eastAsia="zh-CN"/>
        </w:rPr>
        <w:t>.</w:t>
      </w:r>
    </w:p>
    <w:p w14:paraId="018FFA3C" w14:textId="6F343195" w:rsidR="00A16F83" w:rsidRDefault="00A16F83" w:rsidP="000B78B3">
      <w:pPr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3A7B0058" w14:textId="674F1CFB" w:rsidR="00DE370F" w:rsidRDefault="00772228" w:rsidP="00DE370F">
      <w:pPr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6117AB57" wp14:editId="6415007F">
            <wp:extent cx="4572000" cy="2743200"/>
            <wp:effectExtent l="0" t="0" r="0" b="0"/>
            <wp:docPr id="69118446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B69D50E-AC2C-13CB-B14F-F5354A6AC8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5221608E" w14:textId="77777777" w:rsidR="00772228" w:rsidRDefault="00772228" w:rsidP="00DE370F">
      <w:pPr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4A04472C" w14:textId="5016823F" w:rsidR="00772228" w:rsidRPr="000B78B3" w:rsidRDefault="00772228" w:rsidP="00DE370F">
      <w:pPr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 w:rsidRPr="00772228">
        <w:rPr>
          <w:rFonts w:eastAsia="TimesNewRomanPS-BoldMT" w:cs="SimSun"/>
          <w:bCs/>
          <w:sz w:val="24"/>
          <w:lang w:eastAsia="zh-CN"/>
        </w:rPr>
        <w:t>The graph of the elevation function f(x)=</w:t>
      </w:r>
      <w:r>
        <w:rPr>
          <w:rFonts w:eastAsia="TimesNewRomanPS-BoldMT" w:cs="SimSun"/>
          <w:bCs/>
          <w:sz w:val="24"/>
          <w:lang w:eastAsia="zh-CN"/>
        </w:rPr>
        <w:t xml:space="preserve"> </w:t>
      </w:r>
      <m:oMath>
        <m:sSup>
          <m:sSupPr>
            <m:ctrlPr>
              <w:rPr>
                <w:rFonts w:ascii="Cambria Math" w:eastAsia="TimesNewRomanPS-BoldMT" w:hAnsi="Cambria Math" w:cs="SimSun"/>
                <w:bCs/>
                <w:i/>
                <w:sz w:val="24"/>
                <w:lang w:eastAsia="zh-CN"/>
              </w:rPr>
            </m:ctrlPr>
          </m:sSupPr>
          <m:e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x</m:t>
            </m:r>
          </m:e>
          <m:sup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3</m:t>
            </m:r>
          </m:sup>
        </m:sSup>
        <m:r>
          <w:rPr>
            <w:rFonts w:ascii="Cambria Math" w:eastAsia="TimesNewRomanPS-BoldMT" w:hAnsi="Cambria Math" w:cs="SimSun"/>
            <w:sz w:val="24"/>
            <w:lang w:eastAsia="zh-CN"/>
          </w:rPr>
          <m:t>-5</m:t>
        </m:r>
        <m:sSup>
          <m:sSupPr>
            <m:ctrlPr>
              <w:rPr>
                <w:rFonts w:ascii="Cambria Math" w:eastAsia="TimesNewRomanPS-BoldMT" w:hAnsi="Cambria Math" w:cs="SimSun"/>
                <w:bCs/>
                <w:i/>
                <w:sz w:val="24"/>
                <w:lang w:eastAsia="zh-CN"/>
              </w:rPr>
            </m:ctrlPr>
          </m:sSupPr>
          <m:e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x</m:t>
            </m:r>
          </m:e>
          <m:sup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2</m:t>
            </m:r>
          </m:sup>
        </m:sSup>
      </m:oMath>
      <w:r>
        <w:rPr>
          <w:rFonts w:eastAsia="TimesNewRomanPS-BoldMT" w:cs="SimSun"/>
          <w:bCs/>
          <w:sz w:val="24"/>
          <w:lang w:eastAsia="zh-CN"/>
        </w:rPr>
        <w:t>+ 30</w:t>
      </w:r>
      <w:r w:rsidRPr="00772228">
        <w:rPr>
          <w:rFonts w:eastAsia="TimesNewRomanPS-BoldMT" w:cs="SimSun"/>
          <w:bCs/>
          <w:sz w:val="24"/>
          <w:lang w:eastAsia="zh-CN"/>
        </w:rPr>
        <w:t xml:space="preserve"> over the range 0≤x≤4</w:t>
      </w:r>
      <w:r>
        <w:rPr>
          <w:rFonts w:eastAsia="TimesNewRomanPS-BoldMT" w:cs="SimSun"/>
          <w:bCs/>
          <w:sz w:val="24"/>
          <w:lang w:eastAsia="zh-CN"/>
        </w:rPr>
        <w:t xml:space="preserve"> </w:t>
      </w:r>
      <w:r w:rsidRPr="00772228">
        <w:rPr>
          <w:rFonts w:eastAsia="TimesNewRomanPS-BoldMT" w:cs="SimSun"/>
          <w:bCs/>
          <w:sz w:val="24"/>
          <w:lang w:eastAsia="zh-CN"/>
        </w:rPr>
        <w:t xml:space="preserve">has been plotted. The average value of the function over this interval is approximately </w:t>
      </w:r>
      <w:r w:rsidRPr="00772228">
        <w:rPr>
          <w:rFonts w:eastAsia="TimesNewRomanPS-BoldMT" w:cs="SimSun"/>
          <w:b/>
          <w:bCs/>
          <w:sz w:val="24"/>
          <w:lang w:eastAsia="zh-CN"/>
        </w:rPr>
        <w:t>19.36</w:t>
      </w:r>
      <w:r w:rsidRPr="00772228">
        <w:rPr>
          <w:rFonts w:eastAsia="TimesNewRomanPS-BoldMT" w:cs="SimSun"/>
          <w:bCs/>
          <w:sz w:val="24"/>
          <w:lang w:eastAsia="zh-CN"/>
        </w:rPr>
        <w:t>.</w:t>
      </w:r>
    </w:p>
    <w:p w14:paraId="01912E01" w14:textId="77777777" w:rsidR="00DE370F" w:rsidRPr="000B78B3" w:rsidRDefault="00DE370F" w:rsidP="000B78B3">
      <w:pPr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sectPr w:rsidR="00DE370F" w:rsidRPr="000B78B3" w:rsidSect="00A8731E">
      <w:pgSz w:w="12240" w:h="15840"/>
      <w:pgMar w:top="900" w:right="1710" w:bottom="90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95ABB3" w14:textId="77777777" w:rsidR="00545349" w:rsidRDefault="00545349" w:rsidP="00861811">
      <w:r>
        <w:separator/>
      </w:r>
    </w:p>
  </w:endnote>
  <w:endnote w:type="continuationSeparator" w:id="0">
    <w:p w14:paraId="25A1BE9E" w14:textId="77777777" w:rsidR="00545349" w:rsidRDefault="00545349" w:rsidP="008618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SimSun"/>
    <w:charset w:val="86"/>
    <w:family w:val="auto"/>
    <w:pitch w:val="default"/>
    <w:sig w:usb0="00000000" w:usb1="00000000" w:usb2="00000000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477BA5" w14:textId="77777777" w:rsidR="00545349" w:rsidRDefault="00545349" w:rsidP="00861811">
      <w:r>
        <w:separator/>
      </w:r>
    </w:p>
  </w:footnote>
  <w:footnote w:type="continuationSeparator" w:id="0">
    <w:p w14:paraId="799198D1" w14:textId="77777777" w:rsidR="00545349" w:rsidRDefault="00545349" w:rsidP="008618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singleLevel"/>
    <w:tmpl w:val="00000001"/>
    <w:lvl w:ilvl="0">
      <w:start w:val="13"/>
      <w:numFmt w:val="decimal"/>
      <w:suff w:val="space"/>
      <w:lvlText w:val="%1."/>
      <w:lvlJc w:val="left"/>
    </w:lvl>
  </w:abstractNum>
  <w:abstractNum w:abstractNumId="1" w15:restartNumberingAfterBreak="0">
    <w:nsid w:val="00000002"/>
    <w:multiLevelType w:val="singleLevel"/>
    <w:tmpl w:val="00000002"/>
    <w:lvl w:ilvl="0">
      <w:start w:val="11"/>
      <w:numFmt w:val="decimal"/>
      <w:suff w:val="space"/>
      <w:lvlText w:val="%1."/>
      <w:lvlJc w:val="left"/>
    </w:lvl>
  </w:abstractNum>
  <w:abstractNum w:abstractNumId="2" w15:restartNumberingAfterBreak="0">
    <w:nsid w:val="00000005"/>
    <w:multiLevelType w:val="singleLevel"/>
    <w:tmpl w:val="00000005"/>
    <w:lvl w:ilvl="0">
      <w:start w:val="5"/>
      <w:numFmt w:val="decimal"/>
      <w:suff w:val="space"/>
      <w:lvlText w:val="%1."/>
      <w:lvlJc w:val="left"/>
    </w:lvl>
  </w:abstractNum>
  <w:abstractNum w:abstractNumId="3" w15:restartNumberingAfterBreak="0">
    <w:nsid w:val="00000007"/>
    <w:multiLevelType w:val="multilevel"/>
    <w:tmpl w:val="00000007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8796EAA"/>
    <w:multiLevelType w:val="hybridMultilevel"/>
    <w:tmpl w:val="9E884E82"/>
    <w:lvl w:ilvl="0" w:tplc="60C603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  <w:szCs w:val="24"/>
      </w:rPr>
    </w:lvl>
    <w:lvl w:ilvl="1" w:tplc="D96CA0BC">
      <w:start w:val="1"/>
      <w:numFmt w:val="lowerLetter"/>
      <w:lvlText w:val="%2."/>
      <w:lvlJc w:val="left"/>
      <w:pPr>
        <w:ind w:left="1440" w:hanging="360"/>
      </w:pPr>
      <w:rPr>
        <w:sz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164B07"/>
    <w:multiLevelType w:val="hybridMultilevel"/>
    <w:tmpl w:val="C7406BEE"/>
    <w:lvl w:ilvl="0" w:tplc="B1A0E2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2F55318"/>
    <w:multiLevelType w:val="singleLevel"/>
    <w:tmpl w:val="00000000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5F6F7A88"/>
    <w:multiLevelType w:val="hybridMultilevel"/>
    <w:tmpl w:val="6F9E9248"/>
    <w:lvl w:ilvl="0" w:tplc="9D8EC7DA">
      <w:start w:val="1"/>
      <w:numFmt w:val="lowerLetter"/>
      <w:lvlText w:val="(%1)"/>
      <w:lvlJc w:val="left"/>
      <w:pPr>
        <w:ind w:left="109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61717FB"/>
    <w:multiLevelType w:val="hybridMultilevel"/>
    <w:tmpl w:val="D366871C"/>
    <w:lvl w:ilvl="0" w:tplc="6FF23572">
      <w:start w:val="1"/>
      <w:numFmt w:val="lowerLetter"/>
      <w:lvlText w:val="%1."/>
      <w:lvlJc w:val="left"/>
      <w:pPr>
        <w:ind w:left="63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 w16cid:durableId="1860195700">
    <w:abstractNumId w:val="6"/>
  </w:num>
  <w:num w:numId="2" w16cid:durableId="312565032">
    <w:abstractNumId w:val="3"/>
  </w:num>
  <w:num w:numId="3" w16cid:durableId="675038369">
    <w:abstractNumId w:val="2"/>
  </w:num>
  <w:num w:numId="4" w16cid:durableId="1844197599">
    <w:abstractNumId w:val="1"/>
  </w:num>
  <w:num w:numId="5" w16cid:durableId="786123105">
    <w:abstractNumId w:val="0"/>
  </w:num>
  <w:num w:numId="6" w16cid:durableId="1124494938">
    <w:abstractNumId w:val="4"/>
  </w:num>
  <w:num w:numId="7" w16cid:durableId="598375463">
    <w:abstractNumId w:val="5"/>
  </w:num>
  <w:num w:numId="8" w16cid:durableId="1902325288">
    <w:abstractNumId w:val="7"/>
  </w:num>
  <w:num w:numId="9" w16cid:durableId="134821166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doNotValidateAgainstSchema/>
  <w:doNotDemarcateInvalidXml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doNotLeaveBackslashAlon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4736"/>
    <w:rsid w:val="00004AA0"/>
    <w:rsid w:val="00024204"/>
    <w:rsid w:val="00025056"/>
    <w:rsid w:val="00025C67"/>
    <w:rsid w:val="00034C7D"/>
    <w:rsid w:val="00035F25"/>
    <w:rsid w:val="0005594B"/>
    <w:rsid w:val="000644F4"/>
    <w:rsid w:val="00065D9B"/>
    <w:rsid w:val="00071807"/>
    <w:rsid w:val="0007188E"/>
    <w:rsid w:val="00086983"/>
    <w:rsid w:val="00096ACA"/>
    <w:rsid w:val="000A26AD"/>
    <w:rsid w:val="000B1B1A"/>
    <w:rsid w:val="000B204A"/>
    <w:rsid w:val="000B78B3"/>
    <w:rsid w:val="000C0F1B"/>
    <w:rsid w:val="000C360E"/>
    <w:rsid w:val="000D02CE"/>
    <w:rsid w:val="000E144D"/>
    <w:rsid w:val="000E29C9"/>
    <w:rsid w:val="000E7F06"/>
    <w:rsid w:val="000F2514"/>
    <w:rsid w:val="000F674C"/>
    <w:rsid w:val="00100CC1"/>
    <w:rsid w:val="00104EF8"/>
    <w:rsid w:val="00110A75"/>
    <w:rsid w:val="00110A82"/>
    <w:rsid w:val="00112A84"/>
    <w:rsid w:val="00112E10"/>
    <w:rsid w:val="00113E59"/>
    <w:rsid w:val="00116CBE"/>
    <w:rsid w:val="001209F1"/>
    <w:rsid w:val="0012477B"/>
    <w:rsid w:val="00125B78"/>
    <w:rsid w:val="00126142"/>
    <w:rsid w:val="00133096"/>
    <w:rsid w:val="00133D6F"/>
    <w:rsid w:val="0014566A"/>
    <w:rsid w:val="00145B96"/>
    <w:rsid w:val="00145E0A"/>
    <w:rsid w:val="00147ACE"/>
    <w:rsid w:val="00152374"/>
    <w:rsid w:val="00155026"/>
    <w:rsid w:val="0015679F"/>
    <w:rsid w:val="00157A36"/>
    <w:rsid w:val="00161EC0"/>
    <w:rsid w:val="00165779"/>
    <w:rsid w:val="00170820"/>
    <w:rsid w:val="00170DCE"/>
    <w:rsid w:val="00172A27"/>
    <w:rsid w:val="00177286"/>
    <w:rsid w:val="0018379F"/>
    <w:rsid w:val="00196CBE"/>
    <w:rsid w:val="001A12F5"/>
    <w:rsid w:val="001A560B"/>
    <w:rsid w:val="001B2EDA"/>
    <w:rsid w:val="001B643A"/>
    <w:rsid w:val="001C21D4"/>
    <w:rsid w:val="001C2E2A"/>
    <w:rsid w:val="001C3131"/>
    <w:rsid w:val="001C3D29"/>
    <w:rsid w:val="001D10C6"/>
    <w:rsid w:val="001D17B1"/>
    <w:rsid w:val="001E1EDC"/>
    <w:rsid w:val="001E4434"/>
    <w:rsid w:val="001F628D"/>
    <w:rsid w:val="00200ED6"/>
    <w:rsid w:val="00201C5E"/>
    <w:rsid w:val="0020446C"/>
    <w:rsid w:val="00205639"/>
    <w:rsid w:val="00205FEE"/>
    <w:rsid w:val="002176AA"/>
    <w:rsid w:val="00231536"/>
    <w:rsid w:val="00231B7C"/>
    <w:rsid w:val="00232CF3"/>
    <w:rsid w:val="00233FB2"/>
    <w:rsid w:val="002344F7"/>
    <w:rsid w:val="00237CE2"/>
    <w:rsid w:val="00241A87"/>
    <w:rsid w:val="002420F2"/>
    <w:rsid w:val="0024350D"/>
    <w:rsid w:val="00253CF9"/>
    <w:rsid w:val="00260322"/>
    <w:rsid w:val="00262757"/>
    <w:rsid w:val="00266617"/>
    <w:rsid w:val="00270E35"/>
    <w:rsid w:val="00272B9D"/>
    <w:rsid w:val="00274201"/>
    <w:rsid w:val="0027573E"/>
    <w:rsid w:val="00287238"/>
    <w:rsid w:val="002A3C56"/>
    <w:rsid w:val="002C1272"/>
    <w:rsid w:val="002C205E"/>
    <w:rsid w:val="002C34DE"/>
    <w:rsid w:val="002C3C6F"/>
    <w:rsid w:val="002C58B5"/>
    <w:rsid w:val="002C76F4"/>
    <w:rsid w:val="002C7A22"/>
    <w:rsid w:val="002D108A"/>
    <w:rsid w:val="002E626C"/>
    <w:rsid w:val="002F3012"/>
    <w:rsid w:val="002F66A9"/>
    <w:rsid w:val="00302D90"/>
    <w:rsid w:val="0030417A"/>
    <w:rsid w:val="00311265"/>
    <w:rsid w:val="003153A1"/>
    <w:rsid w:val="00317F0C"/>
    <w:rsid w:val="003203BF"/>
    <w:rsid w:val="00321F6E"/>
    <w:rsid w:val="00324DC7"/>
    <w:rsid w:val="00333371"/>
    <w:rsid w:val="0033499F"/>
    <w:rsid w:val="00335961"/>
    <w:rsid w:val="003475AF"/>
    <w:rsid w:val="00362E92"/>
    <w:rsid w:val="0036640E"/>
    <w:rsid w:val="00367E81"/>
    <w:rsid w:val="00371D22"/>
    <w:rsid w:val="00372B8F"/>
    <w:rsid w:val="00374BE4"/>
    <w:rsid w:val="00377DF0"/>
    <w:rsid w:val="00383B3A"/>
    <w:rsid w:val="0039396A"/>
    <w:rsid w:val="00397FAE"/>
    <w:rsid w:val="003A1E9E"/>
    <w:rsid w:val="003A429A"/>
    <w:rsid w:val="003A5BDC"/>
    <w:rsid w:val="003B15EA"/>
    <w:rsid w:val="003B24BE"/>
    <w:rsid w:val="003B795D"/>
    <w:rsid w:val="003C1726"/>
    <w:rsid w:val="003D0D21"/>
    <w:rsid w:val="003D61F2"/>
    <w:rsid w:val="003D64F9"/>
    <w:rsid w:val="003E60E2"/>
    <w:rsid w:val="003E7222"/>
    <w:rsid w:val="003F5033"/>
    <w:rsid w:val="003F68CD"/>
    <w:rsid w:val="00402A7B"/>
    <w:rsid w:val="00404919"/>
    <w:rsid w:val="00405CB1"/>
    <w:rsid w:val="0041563D"/>
    <w:rsid w:val="0041667F"/>
    <w:rsid w:val="00427D9B"/>
    <w:rsid w:val="004416EB"/>
    <w:rsid w:val="00447808"/>
    <w:rsid w:val="004537FE"/>
    <w:rsid w:val="0045501E"/>
    <w:rsid w:val="00460B3D"/>
    <w:rsid w:val="0046451C"/>
    <w:rsid w:val="0046569A"/>
    <w:rsid w:val="00471C7A"/>
    <w:rsid w:val="00474441"/>
    <w:rsid w:val="00491506"/>
    <w:rsid w:val="0049583F"/>
    <w:rsid w:val="00496C83"/>
    <w:rsid w:val="004973BE"/>
    <w:rsid w:val="004A720F"/>
    <w:rsid w:val="004B0518"/>
    <w:rsid w:val="004B42B3"/>
    <w:rsid w:val="004B7627"/>
    <w:rsid w:val="004C407B"/>
    <w:rsid w:val="004C44C2"/>
    <w:rsid w:val="004C5BEB"/>
    <w:rsid w:val="004D04E4"/>
    <w:rsid w:val="004D0D93"/>
    <w:rsid w:val="004D1976"/>
    <w:rsid w:val="004D7C34"/>
    <w:rsid w:val="004E136D"/>
    <w:rsid w:val="004E740E"/>
    <w:rsid w:val="004F18B9"/>
    <w:rsid w:val="004F1B76"/>
    <w:rsid w:val="004F6D6F"/>
    <w:rsid w:val="00502EE9"/>
    <w:rsid w:val="00504483"/>
    <w:rsid w:val="00520F49"/>
    <w:rsid w:val="005213FF"/>
    <w:rsid w:val="00521C24"/>
    <w:rsid w:val="0052727C"/>
    <w:rsid w:val="005360DB"/>
    <w:rsid w:val="00537897"/>
    <w:rsid w:val="00540D58"/>
    <w:rsid w:val="00541ACD"/>
    <w:rsid w:val="00542C75"/>
    <w:rsid w:val="00545349"/>
    <w:rsid w:val="005505E9"/>
    <w:rsid w:val="00552597"/>
    <w:rsid w:val="00556D3E"/>
    <w:rsid w:val="00563AFF"/>
    <w:rsid w:val="00567321"/>
    <w:rsid w:val="00567417"/>
    <w:rsid w:val="005705FA"/>
    <w:rsid w:val="005723F2"/>
    <w:rsid w:val="00574B72"/>
    <w:rsid w:val="005865DE"/>
    <w:rsid w:val="00590978"/>
    <w:rsid w:val="005A1512"/>
    <w:rsid w:val="005A4564"/>
    <w:rsid w:val="005C3CCC"/>
    <w:rsid w:val="005D7565"/>
    <w:rsid w:val="005E15B6"/>
    <w:rsid w:val="005E73FA"/>
    <w:rsid w:val="005F3D5F"/>
    <w:rsid w:val="005F62CF"/>
    <w:rsid w:val="005F6534"/>
    <w:rsid w:val="005F6AB2"/>
    <w:rsid w:val="00605C70"/>
    <w:rsid w:val="00614A84"/>
    <w:rsid w:val="00615F9F"/>
    <w:rsid w:val="006212F9"/>
    <w:rsid w:val="0062556E"/>
    <w:rsid w:val="00627309"/>
    <w:rsid w:val="0062756C"/>
    <w:rsid w:val="00630369"/>
    <w:rsid w:val="0063095D"/>
    <w:rsid w:val="00633982"/>
    <w:rsid w:val="006355A2"/>
    <w:rsid w:val="00636907"/>
    <w:rsid w:val="00644C21"/>
    <w:rsid w:val="00654839"/>
    <w:rsid w:val="00655828"/>
    <w:rsid w:val="00660FDB"/>
    <w:rsid w:val="00672865"/>
    <w:rsid w:val="00683B54"/>
    <w:rsid w:val="00685C64"/>
    <w:rsid w:val="00687F69"/>
    <w:rsid w:val="0069329C"/>
    <w:rsid w:val="00694A7F"/>
    <w:rsid w:val="00695228"/>
    <w:rsid w:val="006A0965"/>
    <w:rsid w:val="006B16F9"/>
    <w:rsid w:val="006C3491"/>
    <w:rsid w:val="006C6B36"/>
    <w:rsid w:val="006C6EB2"/>
    <w:rsid w:val="006D0F68"/>
    <w:rsid w:val="006D1341"/>
    <w:rsid w:val="006D6FD7"/>
    <w:rsid w:val="006E057F"/>
    <w:rsid w:val="006E104E"/>
    <w:rsid w:val="006E12B8"/>
    <w:rsid w:val="006E14CB"/>
    <w:rsid w:val="006E2D03"/>
    <w:rsid w:val="006E4984"/>
    <w:rsid w:val="006E4C93"/>
    <w:rsid w:val="006E57B9"/>
    <w:rsid w:val="006F39E1"/>
    <w:rsid w:val="006F48E1"/>
    <w:rsid w:val="006F4F4D"/>
    <w:rsid w:val="006F64E6"/>
    <w:rsid w:val="0070057A"/>
    <w:rsid w:val="00702D50"/>
    <w:rsid w:val="0070424C"/>
    <w:rsid w:val="00705681"/>
    <w:rsid w:val="0070697E"/>
    <w:rsid w:val="007144BE"/>
    <w:rsid w:val="007259FC"/>
    <w:rsid w:val="007323CA"/>
    <w:rsid w:val="00735A18"/>
    <w:rsid w:val="007420FD"/>
    <w:rsid w:val="00750B11"/>
    <w:rsid w:val="0075177C"/>
    <w:rsid w:val="007607B7"/>
    <w:rsid w:val="0076467D"/>
    <w:rsid w:val="00767E5F"/>
    <w:rsid w:val="00771E73"/>
    <w:rsid w:val="00772228"/>
    <w:rsid w:val="00774B9A"/>
    <w:rsid w:val="007820E1"/>
    <w:rsid w:val="007858CE"/>
    <w:rsid w:val="00785D4D"/>
    <w:rsid w:val="007962CF"/>
    <w:rsid w:val="007A104F"/>
    <w:rsid w:val="007B205B"/>
    <w:rsid w:val="007B5A54"/>
    <w:rsid w:val="007B717B"/>
    <w:rsid w:val="007C1D30"/>
    <w:rsid w:val="007D0400"/>
    <w:rsid w:val="007D4190"/>
    <w:rsid w:val="007E27D8"/>
    <w:rsid w:val="007E4F81"/>
    <w:rsid w:val="007F486D"/>
    <w:rsid w:val="007F5EB6"/>
    <w:rsid w:val="00804946"/>
    <w:rsid w:val="008131A1"/>
    <w:rsid w:val="00813A9C"/>
    <w:rsid w:val="00824A55"/>
    <w:rsid w:val="00825A18"/>
    <w:rsid w:val="00826311"/>
    <w:rsid w:val="008313B8"/>
    <w:rsid w:val="008345B4"/>
    <w:rsid w:val="00836F69"/>
    <w:rsid w:val="008374F7"/>
    <w:rsid w:val="008409F5"/>
    <w:rsid w:val="00843080"/>
    <w:rsid w:val="008437EE"/>
    <w:rsid w:val="00853AD8"/>
    <w:rsid w:val="00856155"/>
    <w:rsid w:val="00861811"/>
    <w:rsid w:val="00862ACC"/>
    <w:rsid w:val="0087108E"/>
    <w:rsid w:val="00871EA8"/>
    <w:rsid w:val="00873259"/>
    <w:rsid w:val="008770CC"/>
    <w:rsid w:val="00882576"/>
    <w:rsid w:val="008832A0"/>
    <w:rsid w:val="008879CE"/>
    <w:rsid w:val="00887BBA"/>
    <w:rsid w:val="008A257E"/>
    <w:rsid w:val="008A5C47"/>
    <w:rsid w:val="008A7CD1"/>
    <w:rsid w:val="008B6A18"/>
    <w:rsid w:val="008C549C"/>
    <w:rsid w:val="008D6ECE"/>
    <w:rsid w:val="008D7668"/>
    <w:rsid w:val="008E2EBA"/>
    <w:rsid w:val="00903CA0"/>
    <w:rsid w:val="009133D3"/>
    <w:rsid w:val="0091452F"/>
    <w:rsid w:val="00921709"/>
    <w:rsid w:val="009308F0"/>
    <w:rsid w:val="00946EC0"/>
    <w:rsid w:val="00953795"/>
    <w:rsid w:val="00953E60"/>
    <w:rsid w:val="009701A4"/>
    <w:rsid w:val="00970956"/>
    <w:rsid w:val="009800C1"/>
    <w:rsid w:val="00993E1F"/>
    <w:rsid w:val="009A1FD2"/>
    <w:rsid w:val="009A5044"/>
    <w:rsid w:val="009B0B62"/>
    <w:rsid w:val="009B390C"/>
    <w:rsid w:val="009C1FA6"/>
    <w:rsid w:val="009C5C37"/>
    <w:rsid w:val="009D01B7"/>
    <w:rsid w:val="009E6DBB"/>
    <w:rsid w:val="009F0223"/>
    <w:rsid w:val="009F216C"/>
    <w:rsid w:val="009F7955"/>
    <w:rsid w:val="00A05EDE"/>
    <w:rsid w:val="00A16F83"/>
    <w:rsid w:val="00A25A0E"/>
    <w:rsid w:val="00A30376"/>
    <w:rsid w:val="00A3294E"/>
    <w:rsid w:val="00A35095"/>
    <w:rsid w:val="00A3535E"/>
    <w:rsid w:val="00A36617"/>
    <w:rsid w:val="00A419E9"/>
    <w:rsid w:val="00A44C07"/>
    <w:rsid w:val="00A55C99"/>
    <w:rsid w:val="00A6069C"/>
    <w:rsid w:val="00A618F9"/>
    <w:rsid w:val="00A65CDE"/>
    <w:rsid w:val="00A700EC"/>
    <w:rsid w:val="00A7084E"/>
    <w:rsid w:val="00A80D08"/>
    <w:rsid w:val="00A872C0"/>
    <w:rsid w:val="00A8731E"/>
    <w:rsid w:val="00A90277"/>
    <w:rsid w:val="00A93FE9"/>
    <w:rsid w:val="00A97F87"/>
    <w:rsid w:val="00AA0A19"/>
    <w:rsid w:val="00AA34F2"/>
    <w:rsid w:val="00AB323B"/>
    <w:rsid w:val="00AC0D2C"/>
    <w:rsid w:val="00AC3C96"/>
    <w:rsid w:val="00AC4131"/>
    <w:rsid w:val="00AC62BA"/>
    <w:rsid w:val="00AD3B95"/>
    <w:rsid w:val="00AD4A9A"/>
    <w:rsid w:val="00AD6826"/>
    <w:rsid w:val="00AD77E2"/>
    <w:rsid w:val="00AE31B1"/>
    <w:rsid w:val="00AE5C3F"/>
    <w:rsid w:val="00AF6810"/>
    <w:rsid w:val="00B011D8"/>
    <w:rsid w:val="00B04407"/>
    <w:rsid w:val="00B21808"/>
    <w:rsid w:val="00B237CF"/>
    <w:rsid w:val="00B24336"/>
    <w:rsid w:val="00B3258B"/>
    <w:rsid w:val="00B330FA"/>
    <w:rsid w:val="00B33798"/>
    <w:rsid w:val="00B447CB"/>
    <w:rsid w:val="00B47A92"/>
    <w:rsid w:val="00B53B78"/>
    <w:rsid w:val="00B5574C"/>
    <w:rsid w:val="00B5587C"/>
    <w:rsid w:val="00B568CE"/>
    <w:rsid w:val="00B64BD0"/>
    <w:rsid w:val="00B64D47"/>
    <w:rsid w:val="00B66FAD"/>
    <w:rsid w:val="00B676BF"/>
    <w:rsid w:val="00B81805"/>
    <w:rsid w:val="00B84CDF"/>
    <w:rsid w:val="00B90913"/>
    <w:rsid w:val="00BC3AAF"/>
    <w:rsid w:val="00BC42A2"/>
    <w:rsid w:val="00BD7118"/>
    <w:rsid w:val="00BE1809"/>
    <w:rsid w:val="00BE7A77"/>
    <w:rsid w:val="00BF0140"/>
    <w:rsid w:val="00BF367B"/>
    <w:rsid w:val="00C0347B"/>
    <w:rsid w:val="00C04132"/>
    <w:rsid w:val="00C2094A"/>
    <w:rsid w:val="00C20EB7"/>
    <w:rsid w:val="00C21D95"/>
    <w:rsid w:val="00C24494"/>
    <w:rsid w:val="00C27943"/>
    <w:rsid w:val="00C333A1"/>
    <w:rsid w:val="00C36299"/>
    <w:rsid w:val="00C37EA8"/>
    <w:rsid w:val="00C6049D"/>
    <w:rsid w:val="00C638A4"/>
    <w:rsid w:val="00C724DF"/>
    <w:rsid w:val="00C765F5"/>
    <w:rsid w:val="00CB428E"/>
    <w:rsid w:val="00CB449E"/>
    <w:rsid w:val="00CB4886"/>
    <w:rsid w:val="00CB539F"/>
    <w:rsid w:val="00CC41DE"/>
    <w:rsid w:val="00CD4843"/>
    <w:rsid w:val="00CD492D"/>
    <w:rsid w:val="00CD7688"/>
    <w:rsid w:val="00CE1D30"/>
    <w:rsid w:val="00CE642D"/>
    <w:rsid w:val="00CE6791"/>
    <w:rsid w:val="00CF44A3"/>
    <w:rsid w:val="00CF5D6F"/>
    <w:rsid w:val="00D04C3B"/>
    <w:rsid w:val="00D0594E"/>
    <w:rsid w:val="00D07543"/>
    <w:rsid w:val="00D13380"/>
    <w:rsid w:val="00D26129"/>
    <w:rsid w:val="00D324C3"/>
    <w:rsid w:val="00D43F98"/>
    <w:rsid w:val="00D52899"/>
    <w:rsid w:val="00D67188"/>
    <w:rsid w:val="00D67A26"/>
    <w:rsid w:val="00D72405"/>
    <w:rsid w:val="00D7753C"/>
    <w:rsid w:val="00D84EDF"/>
    <w:rsid w:val="00D85136"/>
    <w:rsid w:val="00D952BE"/>
    <w:rsid w:val="00D96E05"/>
    <w:rsid w:val="00DA4EF3"/>
    <w:rsid w:val="00DA6828"/>
    <w:rsid w:val="00DB2ADE"/>
    <w:rsid w:val="00DC1F06"/>
    <w:rsid w:val="00DC2150"/>
    <w:rsid w:val="00DC22DD"/>
    <w:rsid w:val="00DC3298"/>
    <w:rsid w:val="00DC42E3"/>
    <w:rsid w:val="00DC7C84"/>
    <w:rsid w:val="00DE1A92"/>
    <w:rsid w:val="00DE370F"/>
    <w:rsid w:val="00DE6460"/>
    <w:rsid w:val="00DF745D"/>
    <w:rsid w:val="00DF7817"/>
    <w:rsid w:val="00E0053B"/>
    <w:rsid w:val="00E01050"/>
    <w:rsid w:val="00E01205"/>
    <w:rsid w:val="00E027E0"/>
    <w:rsid w:val="00E02FC8"/>
    <w:rsid w:val="00E04233"/>
    <w:rsid w:val="00E04A03"/>
    <w:rsid w:val="00E05000"/>
    <w:rsid w:val="00E0522C"/>
    <w:rsid w:val="00E102C3"/>
    <w:rsid w:val="00E15452"/>
    <w:rsid w:val="00E16BF8"/>
    <w:rsid w:val="00E17750"/>
    <w:rsid w:val="00E2623D"/>
    <w:rsid w:val="00E317EF"/>
    <w:rsid w:val="00E4003D"/>
    <w:rsid w:val="00E531D3"/>
    <w:rsid w:val="00E66A82"/>
    <w:rsid w:val="00E70FE6"/>
    <w:rsid w:val="00E850BC"/>
    <w:rsid w:val="00E857D5"/>
    <w:rsid w:val="00E87403"/>
    <w:rsid w:val="00EB6C5F"/>
    <w:rsid w:val="00EC4825"/>
    <w:rsid w:val="00EC5AAC"/>
    <w:rsid w:val="00ED5CD4"/>
    <w:rsid w:val="00EE424F"/>
    <w:rsid w:val="00EE6D08"/>
    <w:rsid w:val="00EF1527"/>
    <w:rsid w:val="00EF7DE8"/>
    <w:rsid w:val="00F045AD"/>
    <w:rsid w:val="00F12FBA"/>
    <w:rsid w:val="00F1443E"/>
    <w:rsid w:val="00F14ADD"/>
    <w:rsid w:val="00F203A9"/>
    <w:rsid w:val="00F25709"/>
    <w:rsid w:val="00F31133"/>
    <w:rsid w:val="00F33467"/>
    <w:rsid w:val="00F345F6"/>
    <w:rsid w:val="00F420E8"/>
    <w:rsid w:val="00F42136"/>
    <w:rsid w:val="00F54B88"/>
    <w:rsid w:val="00F55348"/>
    <w:rsid w:val="00F55AE0"/>
    <w:rsid w:val="00F60597"/>
    <w:rsid w:val="00F61211"/>
    <w:rsid w:val="00F6507B"/>
    <w:rsid w:val="00F765E8"/>
    <w:rsid w:val="00F81D3D"/>
    <w:rsid w:val="00F82246"/>
    <w:rsid w:val="00F87757"/>
    <w:rsid w:val="00F92428"/>
    <w:rsid w:val="00F94866"/>
    <w:rsid w:val="00F966EE"/>
    <w:rsid w:val="00FA17D4"/>
    <w:rsid w:val="00FA28F8"/>
    <w:rsid w:val="00FA30B8"/>
    <w:rsid w:val="00FA44F5"/>
    <w:rsid w:val="00FB65E3"/>
    <w:rsid w:val="00FC49A9"/>
    <w:rsid w:val="00FC6283"/>
    <w:rsid w:val="00FE2286"/>
    <w:rsid w:val="00FF2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</o:shapelayout>
  </w:shapeDefaults>
  <w:decimalSymbol w:val="."/>
  <w:listSeparator w:val=","/>
  <w14:docId w14:val="287BBD3B"/>
  <w15:docId w15:val="{701B8C93-6E26-4AAC-8184-5A1514FB3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8"/>
      <w:szCs w:val="24"/>
      <w:lang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FF"/>
      <w:u w:val="single"/>
    </w:rPr>
  </w:style>
  <w:style w:type="paragraph" w:styleId="BodyText">
    <w:name w:val="Body Text"/>
    <w:basedOn w:val="Normal"/>
    <w:rPr>
      <w:sz w:val="24"/>
    </w:rPr>
  </w:style>
  <w:style w:type="paragraph" w:styleId="ListParagraph">
    <w:name w:val="List Paragraph"/>
    <w:basedOn w:val="Normal"/>
    <w:uiPriority w:val="34"/>
    <w:qFormat/>
    <w:pPr>
      <w:ind w:left="720"/>
    </w:pPr>
  </w:style>
  <w:style w:type="paragraph" w:customStyle="1" w:styleId="Default">
    <w:name w:val="Default"/>
    <w:pPr>
      <w:autoSpaceDE w:val="0"/>
      <w:autoSpaceDN w:val="0"/>
      <w:adjustRightInd w:val="0"/>
    </w:pPr>
    <w:rPr>
      <w:color w:val="000000"/>
      <w:sz w:val="24"/>
      <w:szCs w:val="24"/>
      <w:lang w:eastAsia="en-US"/>
    </w:rPr>
  </w:style>
  <w:style w:type="paragraph" w:styleId="NoSpacing">
    <w:name w:val="No Spacing"/>
    <w:qFormat/>
    <w:rPr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74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7417"/>
    <w:rPr>
      <w:rFonts w:ascii="Tahoma" w:hAnsi="Tahoma" w:cs="Tahoma"/>
      <w:sz w:val="16"/>
      <w:szCs w:val="16"/>
      <w:lang w:eastAsia="en-US"/>
    </w:rPr>
  </w:style>
  <w:style w:type="table" w:styleId="TableGrid">
    <w:name w:val="Table Grid"/>
    <w:basedOn w:val="TableNormal"/>
    <w:uiPriority w:val="59"/>
    <w:rsid w:val="00DB2A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66617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86181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61811"/>
    <w:rPr>
      <w:sz w:val="28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86181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61811"/>
    <w:rPr>
      <w:sz w:val="28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chart" Target="charts/chart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51\Downloads\Elevation_Function_and_Average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Graph of Elevation Function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x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yVal>
            <c:numRef>
              <c:f>Sheet1!$A$2:$A$101</c:f>
              <c:numCache>
                <c:formatCode>General</c:formatCode>
                <c:ptCount val="100"/>
                <c:pt idx="0">
                  <c:v>0</c:v>
                </c:pt>
                <c:pt idx="1">
                  <c:v>4.0404040404040407E-2</c:v>
                </c:pt>
                <c:pt idx="2">
                  <c:v>8.0808080808080815E-2</c:v>
                </c:pt>
                <c:pt idx="3">
                  <c:v>0.1212121212121212</c:v>
                </c:pt>
                <c:pt idx="4">
                  <c:v>0.1616161616161616</c:v>
                </c:pt>
                <c:pt idx="5">
                  <c:v>0.20202020202020199</c:v>
                </c:pt>
                <c:pt idx="6">
                  <c:v>0.2424242424242424</c:v>
                </c:pt>
                <c:pt idx="7">
                  <c:v>0.28282828282828287</c:v>
                </c:pt>
                <c:pt idx="8">
                  <c:v>0.32323232323232332</c:v>
                </c:pt>
                <c:pt idx="9">
                  <c:v>0.36363636363636359</c:v>
                </c:pt>
                <c:pt idx="10">
                  <c:v>0.40404040404040409</c:v>
                </c:pt>
                <c:pt idx="11">
                  <c:v>0.44444444444444448</c:v>
                </c:pt>
                <c:pt idx="12">
                  <c:v>0.48484848484848492</c:v>
                </c:pt>
                <c:pt idx="13">
                  <c:v>0.5252525252525253</c:v>
                </c:pt>
                <c:pt idx="14">
                  <c:v>0.56565656565656575</c:v>
                </c:pt>
                <c:pt idx="15">
                  <c:v>0.60606060606060608</c:v>
                </c:pt>
                <c:pt idx="16">
                  <c:v>0.64646464646464652</c:v>
                </c:pt>
                <c:pt idx="17">
                  <c:v>0.68686868686868696</c:v>
                </c:pt>
                <c:pt idx="18">
                  <c:v>0.72727272727272729</c:v>
                </c:pt>
                <c:pt idx="19">
                  <c:v>0.76767676767676774</c:v>
                </c:pt>
                <c:pt idx="20">
                  <c:v>0.80808080808080818</c:v>
                </c:pt>
                <c:pt idx="21">
                  <c:v>0.84848484848484851</c:v>
                </c:pt>
                <c:pt idx="22">
                  <c:v>0.88888888888888895</c:v>
                </c:pt>
                <c:pt idx="23">
                  <c:v>0.92929292929292939</c:v>
                </c:pt>
                <c:pt idx="24">
                  <c:v>0.96969696969696972</c:v>
                </c:pt>
                <c:pt idx="25">
                  <c:v>1.0101010101010099</c:v>
                </c:pt>
                <c:pt idx="26">
                  <c:v>1.0505050505050511</c:v>
                </c:pt>
                <c:pt idx="27">
                  <c:v>1.0909090909090911</c:v>
                </c:pt>
                <c:pt idx="28">
                  <c:v>1.131313131313131</c:v>
                </c:pt>
                <c:pt idx="29">
                  <c:v>1.1717171717171719</c:v>
                </c:pt>
                <c:pt idx="30">
                  <c:v>1.2121212121212119</c:v>
                </c:pt>
                <c:pt idx="31">
                  <c:v>1.252525252525253</c:v>
                </c:pt>
                <c:pt idx="32">
                  <c:v>1.292929292929293</c:v>
                </c:pt>
                <c:pt idx="33">
                  <c:v>1.333333333333333</c:v>
                </c:pt>
                <c:pt idx="34">
                  <c:v>1.3737373737373739</c:v>
                </c:pt>
                <c:pt idx="35">
                  <c:v>1.4141414141414139</c:v>
                </c:pt>
                <c:pt idx="36">
                  <c:v>1.454545454545455</c:v>
                </c:pt>
                <c:pt idx="37">
                  <c:v>1.494949494949495</c:v>
                </c:pt>
                <c:pt idx="38">
                  <c:v>1.535353535353535</c:v>
                </c:pt>
                <c:pt idx="39">
                  <c:v>1.5757575757575759</c:v>
                </c:pt>
                <c:pt idx="40">
                  <c:v>1.6161616161616159</c:v>
                </c:pt>
                <c:pt idx="41">
                  <c:v>1.656565656565657</c:v>
                </c:pt>
                <c:pt idx="42">
                  <c:v>1.696969696969697</c:v>
                </c:pt>
                <c:pt idx="43">
                  <c:v>1.737373737373737</c:v>
                </c:pt>
                <c:pt idx="44">
                  <c:v>1.7777777777777779</c:v>
                </c:pt>
                <c:pt idx="45">
                  <c:v>1.8181818181818179</c:v>
                </c:pt>
                <c:pt idx="46">
                  <c:v>1.858585858585859</c:v>
                </c:pt>
                <c:pt idx="47">
                  <c:v>1.898989898989899</c:v>
                </c:pt>
                <c:pt idx="48">
                  <c:v>1.939393939393939</c:v>
                </c:pt>
                <c:pt idx="49">
                  <c:v>1.9797979797979799</c:v>
                </c:pt>
                <c:pt idx="50">
                  <c:v>2.0202020202020199</c:v>
                </c:pt>
                <c:pt idx="51">
                  <c:v>2.060606060606061</c:v>
                </c:pt>
                <c:pt idx="52">
                  <c:v>2.1010101010101012</c:v>
                </c:pt>
                <c:pt idx="53">
                  <c:v>2.141414141414141</c:v>
                </c:pt>
                <c:pt idx="54">
                  <c:v>2.1818181818181821</c:v>
                </c:pt>
                <c:pt idx="55">
                  <c:v>2.2222222222222219</c:v>
                </c:pt>
                <c:pt idx="56">
                  <c:v>2.262626262626263</c:v>
                </c:pt>
                <c:pt idx="57">
                  <c:v>2.3030303030303032</c:v>
                </c:pt>
                <c:pt idx="58">
                  <c:v>2.343434343434343</c:v>
                </c:pt>
                <c:pt idx="59">
                  <c:v>2.3838383838383841</c:v>
                </c:pt>
                <c:pt idx="60">
                  <c:v>2.4242424242424239</c:v>
                </c:pt>
                <c:pt idx="61">
                  <c:v>2.464646464646465</c:v>
                </c:pt>
                <c:pt idx="62">
                  <c:v>2.5050505050505052</c:v>
                </c:pt>
                <c:pt idx="63">
                  <c:v>2.5454545454545459</c:v>
                </c:pt>
                <c:pt idx="64">
                  <c:v>2.5858585858585861</c:v>
                </c:pt>
                <c:pt idx="65">
                  <c:v>2.6262626262626259</c:v>
                </c:pt>
                <c:pt idx="66">
                  <c:v>2.666666666666667</c:v>
                </c:pt>
                <c:pt idx="67">
                  <c:v>2.7070707070707072</c:v>
                </c:pt>
                <c:pt idx="68">
                  <c:v>2.7474747474747478</c:v>
                </c:pt>
                <c:pt idx="69">
                  <c:v>2.7878787878787881</c:v>
                </c:pt>
                <c:pt idx="70">
                  <c:v>2.8282828282828292</c:v>
                </c:pt>
                <c:pt idx="71">
                  <c:v>2.868686868686869</c:v>
                </c:pt>
                <c:pt idx="72">
                  <c:v>2.9090909090909092</c:v>
                </c:pt>
                <c:pt idx="73">
                  <c:v>2.9494949494949498</c:v>
                </c:pt>
                <c:pt idx="74">
                  <c:v>2.9898989898989901</c:v>
                </c:pt>
                <c:pt idx="75">
                  <c:v>3.0303030303030312</c:v>
                </c:pt>
                <c:pt idx="76">
                  <c:v>3.0707070707070709</c:v>
                </c:pt>
                <c:pt idx="77">
                  <c:v>3.1111111111111112</c:v>
                </c:pt>
                <c:pt idx="78">
                  <c:v>3.1515151515151518</c:v>
                </c:pt>
                <c:pt idx="79">
                  <c:v>3.191919191919192</c:v>
                </c:pt>
                <c:pt idx="80">
                  <c:v>3.2323232323232332</c:v>
                </c:pt>
                <c:pt idx="81">
                  <c:v>3.2727272727272729</c:v>
                </c:pt>
                <c:pt idx="82">
                  <c:v>3.313131313131314</c:v>
                </c:pt>
                <c:pt idx="83">
                  <c:v>3.3535353535353538</c:v>
                </c:pt>
                <c:pt idx="84">
                  <c:v>3.393939393939394</c:v>
                </c:pt>
                <c:pt idx="85">
                  <c:v>3.4343434343434351</c:v>
                </c:pt>
                <c:pt idx="86">
                  <c:v>3.4747474747474749</c:v>
                </c:pt>
                <c:pt idx="87">
                  <c:v>3.515151515151516</c:v>
                </c:pt>
                <c:pt idx="88">
                  <c:v>3.5555555555555558</c:v>
                </c:pt>
                <c:pt idx="89">
                  <c:v>3.595959595959596</c:v>
                </c:pt>
                <c:pt idx="90">
                  <c:v>3.6363636363636371</c:v>
                </c:pt>
                <c:pt idx="91">
                  <c:v>3.6767676767676769</c:v>
                </c:pt>
                <c:pt idx="92">
                  <c:v>3.717171717171718</c:v>
                </c:pt>
                <c:pt idx="93">
                  <c:v>3.7575757575757578</c:v>
                </c:pt>
                <c:pt idx="94">
                  <c:v>3.797979797979798</c:v>
                </c:pt>
                <c:pt idx="95">
                  <c:v>3.8383838383838391</c:v>
                </c:pt>
                <c:pt idx="96">
                  <c:v>3.8787878787878789</c:v>
                </c:pt>
                <c:pt idx="97">
                  <c:v>3.91919191919192</c:v>
                </c:pt>
                <c:pt idx="98">
                  <c:v>3.9595959595959598</c:v>
                </c:pt>
                <c:pt idx="99">
                  <c:v>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B06-41AD-9959-EB0543017238}"/>
            </c:ext>
          </c:extLst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f(x)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yVal>
            <c:numRef>
              <c:f>Sheet1!$B$2:$B$101</c:f>
              <c:numCache>
                <c:formatCode>General</c:formatCode>
                <c:ptCount val="100"/>
                <c:pt idx="0">
                  <c:v>30</c:v>
                </c:pt>
                <c:pt idx="1">
                  <c:v>29.991903526644879</c:v>
                </c:pt>
                <c:pt idx="2">
                  <c:v>29.967877942778461</c:v>
                </c:pt>
                <c:pt idx="3">
                  <c:v>29.928319002699169</c:v>
                </c:pt>
                <c:pt idx="4">
                  <c:v>29.873622460705409</c:v>
                </c:pt>
                <c:pt idx="5">
                  <c:v>29.804184071095609</c:v>
                </c:pt>
                <c:pt idx="6">
                  <c:v>29.720399588168181</c:v>
                </c:pt>
                <c:pt idx="7">
                  <c:v>29.622664766221551</c:v>
                </c:pt>
                <c:pt idx="8">
                  <c:v>29.511375359554119</c:v>
                </c:pt>
                <c:pt idx="9">
                  <c:v>29.386927122464311</c:v>
                </c:pt>
                <c:pt idx="10">
                  <c:v>29.249715809250549</c:v>
                </c:pt>
                <c:pt idx="11">
                  <c:v>29.100137174211248</c:v>
                </c:pt>
                <c:pt idx="12">
                  <c:v>28.938586971644821</c:v>
                </c:pt>
                <c:pt idx="13">
                  <c:v>28.76546095584969</c:v>
                </c:pt>
                <c:pt idx="14">
                  <c:v>28.58115488112427</c:v>
                </c:pt>
                <c:pt idx="15">
                  <c:v>28.386064501766981</c:v>
                </c:pt>
                <c:pt idx="16">
                  <c:v>28.180585572076239</c:v>
                </c:pt>
                <c:pt idx="17">
                  <c:v>27.965113846350459</c:v>
                </c:pt>
                <c:pt idx="18">
                  <c:v>27.740045078888059</c:v>
                </c:pt>
                <c:pt idx="19">
                  <c:v>27.50577502398745</c:v>
                </c:pt>
                <c:pt idx="20">
                  <c:v>27.262699435947059</c:v>
                </c:pt>
                <c:pt idx="21">
                  <c:v>27.011214069065311</c:v>
                </c:pt>
                <c:pt idx="22">
                  <c:v>26.751714677640599</c:v>
                </c:pt>
                <c:pt idx="23">
                  <c:v>26.48459701597136</c:v>
                </c:pt>
                <c:pt idx="24">
                  <c:v>26.21025683835601</c:v>
                </c:pt>
                <c:pt idx="25">
                  <c:v>25.929089899092961</c:v>
                </c:pt>
                <c:pt idx="26">
                  <c:v>25.641491952480632</c:v>
                </c:pt>
                <c:pt idx="27">
                  <c:v>25.34785875281743</c:v>
                </c:pt>
                <c:pt idx="28">
                  <c:v>25.048586054401781</c:v>
                </c:pt>
                <c:pt idx="29">
                  <c:v>24.744069611532119</c:v>
                </c:pt>
                <c:pt idx="30">
                  <c:v>24.434705178506832</c:v>
                </c:pt>
                <c:pt idx="31">
                  <c:v>24.120888509624351</c:v>
                </c:pt>
                <c:pt idx="32">
                  <c:v>23.8030153591831</c:v>
                </c:pt>
                <c:pt idx="33">
                  <c:v>23.481481481481481</c:v>
                </c:pt>
                <c:pt idx="34">
                  <c:v>23.156682630817919</c:v>
                </c:pt>
                <c:pt idx="35">
                  <c:v>22.82901456149084</c:v>
                </c:pt>
                <c:pt idx="36">
                  <c:v>22.498873027798648</c:v>
                </c:pt>
                <c:pt idx="37">
                  <c:v>22.16665378403977</c:v>
                </c:pt>
                <c:pt idx="38">
                  <c:v>21.832752584512608</c:v>
                </c:pt>
                <c:pt idx="39">
                  <c:v>21.497565183515601</c:v>
                </c:pt>
                <c:pt idx="40">
                  <c:v>21.16148733534714</c:v>
                </c:pt>
                <c:pt idx="41">
                  <c:v>20.82491479430567</c:v>
                </c:pt>
                <c:pt idx="42">
                  <c:v>20.488243314689591</c:v>
                </c:pt>
                <c:pt idx="43">
                  <c:v>20.151868650797329</c:v>
                </c:pt>
                <c:pt idx="44">
                  <c:v>19.816186556927299</c:v>
                </c:pt>
                <c:pt idx="45">
                  <c:v>19.48159278737791</c:v>
                </c:pt>
                <c:pt idx="46">
                  <c:v>19.148483096447581</c:v>
                </c:pt>
                <c:pt idx="47">
                  <c:v>18.817253238434748</c:v>
                </c:pt>
                <c:pt idx="48">
                  <c:v>18.48829896763781</c:v>
                </c:pt>
                <c:pt idx="49">
                  <c:v>18.16201603835518</c:v>
                </c:pt>
                <c:pt idx="50">
                  <c:v>17.838800204885299</c:v>
                </c:pt>
                <c:pt idx="51">
                  <c:v>17.519047221526559</c:v>
                </c:pt>
                <c:pt idx="52">
                  <c:v>17.203152842577389</c:v>
                </c:pt>
                <c:pt idx="53">
                  <c:v>16.89151282233621</c:v>
                </c:pt>
                <c:pt idx="54">
                  <c:v>16.58452291510142</c:v>
                </c:pt>
                <c:pt idx="55">
                  <c:v>16.28257887517147</c:v>
                </c:pt>
                <c:pt idx="56">
                  <c:v>15.98607645684474</c:v>
                </c:pt>
                <c:pt idx="57">
                  <c:v>15.695411414419681</c:v>
                </c:pt>
                <c:pt idx="58">
                  <c:v>15.41097950219469</c:v>
                </c:pt>
                <c:pt idx="59">
                  <c:v>15.133176474468179</c:v>
                </c:pt>
                <c:pt idx="60">
                  <c:v>14.86239808553858</c:v>
                </c:pt>
                <c:pt idx="61">
                  <c:v>14.59904008970431</c:v>
                </c:pt>
                <c:pt idx="62">
                  <c:v>14.343498241263781</c:v>
                </c:pt>
                <c:pt idx="63">
                  <c:v>14.096168294515399</c:v>
                </c:pt>
                <c:pt idx="64">
                  <c:v>13.8574460037576</c:v>
                </c:pt>
                <c:pt idx="65">
                  <c:v>13.6277271232888</c:v>
                </c:pt>
                <c:pt idx="66">
                  <c:v>13.407407407407399</c:v>
                </c:pt>
                <c:pt idx="67">
                  <c:v>13.196882610411841</c:v>
                </c:pt>
                <c:pt idx="68">
                  <c:v>12.996548486600521</c:v>
                </c:pt>
                <c:pt idx="69">
                  <c:v>12.80680079027187</c:v>
                </c:pt>
                <c:pt idx="70">
                  <c:v>12.62803527572428</c:v>
                </c:pt>
                <c:pt idx="71">
                  <c:v>12.46064769725621</c:v>
                </c:pt>
                <c:pt idx="72">
                  <c:v>12.305033809166041</c:v>
                </c:pt>
                <c:pt idx="73">
                  <c:v>12.16158936575221</c:v>
                </c:pt>
                <c:pt idx="74">
                  <c:v>12.03071012131312</c:v>
                </c:pt>
                <c:pt idx="75">
                  <c:v>11.912791830147199</c:v>
                </c:pt>
                <c:pt idx="76">
                  <c:v>11.808230246552871</c:v>
                </c:pt>
                <c:pt idx="77">
                  <c:v>11.71742112482853</c:v>
                </c:pt>
                <c:pt idx="78">
                  <c:v>11.640760219272609</c:v>
                </c:pt>
                <c:pt idx="79">
                  <c:v>11.57864328418354</c:v>
                </c:pt>
                <c:pt idx="80">
                  <c:v>11.531466073859701</c:v>
                </c:pt>
                <c:pt idx="81">
                  <c:v>11.499624342599549</c:v>
                </c:pt>
                <c:pt idx="82">
                  <c:v>11.483513844701481</c:v>
                </c:pt>
                <c:pt idx="83">
                  <c:v>11.483530334463911</c:v>
                </c:pt>
                <c:pt idx="84">
                  <c:v>11.500069566185269</c:v>
                </c:pt>
                <c:pt idx="85">
                  <c:v>11.533527294163971</c:v>
                </c:pt>
                <c:pt idx="86">
                  <c:v>11.584299272698409</c:v>
                </c:pt>
                <c:pt idx="87">
                  <c:v>11.652781256087049</c:v>
                </c:pt>
                <c:pt idx="88">
                  <c:v>11.739368998628271</c:v>
                </c:pt>
                <c:pt idx="89">
                  <c:v>11.844458254620481</c:v>
                </c:pt>
                <c:pt idx="90">
                  <c:v>11.968444778362141</c:v>
                </c:pt>
                <c:pt idx="91">
                  <c:v>12.11172432415162</c:v>
                </c:pt>
                <c:pt idx="92">
                  <c:v>12.274692646287381</c:v>
                </c:pt>
                <c:pt idx="93">
                  <c:v>12.45774549906781</c:v>
                </c:pt>
                <c:pt idx="94">
                  <c:v>12.661278636791341</c:v>
                </c:pt>
                <c:pt idx="95">
                  <c:v>12.88568781375638</c:v>
                </c:pt>
                <c:pt idx="96">
                  <c:v>13.13136878426134</c:v>
                </c:pt>
                <c:pt idx="97">
                  <c:v>13.398717302604661</c:v>
                </c:pt>
                <c:pt idx="98">
                  <c:v>13.688129123084741</c:v>
                </c:pt>
                <c:pt idx="99">
                  <c:v>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B06-41AD-9959-EB054301723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38854560"/>
        <c:axId val="338855040"/>
      </c:scatterChart>
      <c:valAx>
        <c:axId val="33885456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8855040"/>
        <c:crosses val="autoZero"/>
        <c:crossBetween val="midCat"/>
      </c:valAx>
      <c:valAx>
        <c:axId val="3388550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885456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602</TotalTime>
  <Pages>8</Pages>
  <Words>151</Words>
  <Characters>865</Characters>
  <Application>Microsoft Office Word</Application>
  <DocSecurity>0</DocSecurity>
  <PresentationFormat/>
  <Lines>7</Lines>
  <Paragraphs>2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Tutorial on Keil tools</vt:lpstr>
    </vt:vector>
  </TitlesOfParts>
  <Company>kantheti's</Company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Tutorial on Keil tools</dc:title>
  <dc:creator>Alex Yang</dc:creator>
  <cp:lastModifiedBy>19980</cp:lastModifiedBy>
  <cp:revision>989</cp:revision>
  <cp:lastPrinted>2019-09-22T05:47:00Z</cp:lastPrinted>
  <dcterms:created xsi:type="dcterms:W3CDTF">2021-01-21T21:46:00Z</dcterms:created>
  <dcterms:modified xsi:type="dcterms:W3CDTF">2024-12-08T00:12:00Z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1033-9.1.0.4058</vt:lpwstr>
  </property>
</Properties>
</file>